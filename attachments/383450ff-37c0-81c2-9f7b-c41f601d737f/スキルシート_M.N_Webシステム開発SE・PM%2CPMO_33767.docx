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BDBB8" w14:textId="77777777" w:rsidR="000C5EC1" w:rsidRDefault="00000000">
      <w:pPr>
        <w:jc w:val="right"/>
        <w:rPr>
          <w:rFonts w:ascii="ＭＳ 明朝" w:hAnsi="ＭＳ 明朝" w:cs="ＭＳ 明朝"/>
          <w:b/>
          <w:sz w:val="24"/>
        </w:rPr>
      </w:pPr>
      <w:r>
        <w:rPr>
          <w:rFonts w:ascii="ＭＳ 明朝" w:hAnsi="ＭＳ 明朝" w:cs="ＭＳ 明朝"/>
        </w:rPr>
        <w:t xml:space="preserve">                                                             </w:t>
      </w:r>
      <w:r>
        <w:rPr>
          <w:rFonts w:ascii="ＭＳ 明朝" w:hAnsi="ＭＳ 明朝" w:cs="ＭＳ 明朝"/>
          <w:sz w:val="20"/>
        </w:rPr>
        <w:t xml:space="preserve">  </w:t>
      </w:r>
    </w:p>
    <w:p w14:paraId="3F28D6D2" w14:textId="77777777" w:rsidR="000C5EC1" w:rsidRDefault="00000000">
      <w:pPr>
        <w:spacing w:line="0" w:lineRule="atLeast"/>
        <w:jc w:val="center"/>
        <w:rPr>
          <w:rFonts w:ascii="ＭＳ 明朝" w:hAnsi="ＭＳ 明朝" w:cs="ＭＳ 明朝"/>
          <w:sz w:val="22"/>
        </w:rPr>
      </w:pPr>
      <w:r>
        <w:rPr>
          <w:rFonts w:ascii="ＭＳ 明朝" w:hAnsi="ＭＳ 明朝" w:cs="ＭＳ 明朝"/>
          <w:b/>
          <w:sz w:val="24"/>
        </w:rPr>
        <w:t>職務経歴書</w:t>
      </w:r>
    </w:p>
    <w:p w14:paraId="1CC5F9E0" w14:textId="77777777" w:rsidR="000C5EC1" w:rsidRDefault="00000000">
      <w:pPr>
        <w:jc w:val="right"/>
        <w:rPr>
          <w:rFonts w:ascii="ＭＳ 明朝" w:hAnsi="ＭＳ 明朝" w:cs="ＭＳ 明朝"/>
        </w:rPr>
      </w:pPr>
      <w:r>
        <w:rPr>
          <w:rFonts w:ascii="ＭＳ 明朝" w:hAnsi="ＭＳ 明朝" w:cs="ＭＳ 明朝"/>
          <w:sz w:val="22"/>
        </w:rPr>
        <w:t xml:space="preserve">        </w:t>
      </w:r>
      <w:r>
        <w:rPr>
          <w:rFonts w:ascii="ＭＳ 明朝" w:hAnsi="ＭＳ 明朝" w:cs="ＭＳ 明朝"/>
          <w:sz w:val="22"/>
        </w:rPr>
        <w:tab/>
      </w:r>
      <w:r>
        <w:rPr>
          <w:rFonts w:ascii="ＭＳ 明朝" w:hAnsi="ＭＳ 明朝" w:cs="ＭＳ 明朝"/>
          <w:sz w:val="22"/>
        </w:rPr>
        <w:tab/>
      </w:r>
      <w:r>
        <w:rPr>
          <w:rFonts w:ascii="ＭＳ 明朝" w:hAnsi="ＭＳ 明朝" w:cs="ＭＳ 明朝"/>
        </w:rPr>
        <w:t xml:space="preserve">２０２６年６月８日現在         </w:t>
      </w:r>
    </w:p>
    <w:p w14:paraId="720FDA11" w14:textId="1EF0F6EF" w:rsidR="000C5EC1" w:rsidRDefault="00000000">
      <w:pPr>
        <w:spacing w:line="0" w:lineRule="atLeast"/>
        <w:jc w:val="right"/>
        <w:rPr>
          <w:rFonts w:ascii="ＭＳ 明朝" w:hAnsi="ＭＳ 明朝" w:cs="ＭＳ 明朝"/>
          <w:b/>
        </w:rPr>
      </w:pPr>
      <w:r>
        <w:rPr>
          <w:rFonts w:ascii="ＭＳ 明朝" w:hAnsi="ＭＳ 明朝" w:cs="ＭＳ 明朝"/>
        </w:rPr>
        <w:t>氏名：</w:t>
      </w:r>
      <w:r w:rsidR="003F631C">
        <w:rPr>
          <w:rFonts w:ascii="ＭＳ 明朝" w:hAnsi="ＭＳ 明朝" w:cs="ＭＳ 明朝"/>
        </w:rPr>
        <w:t>M.N</w:t>
      </w:r>
    </w:p>
    <w:p w14:paraId="652DBA41" w14:textId="77777777" w:rsidR="000C5EC1" w:rsidRDefault="00000000">
      <w:pPr>
        <w:spacing w:line="0" w:lineRule="atLeast"/>
        <w:rPr>
          <w:rFonts w:ascii="ＭＳ 明朝" w:hAnsi="ＭＳ 明朝" w:cs="ＭＳ 明朝"/>
          <w:sz w:val="18"/>
          <w:szCs w:val="18"/>
        </w:rPr>
      </w:pPr>
      <w:r>
        <w:rPr>
          <w:rFonts w:ascii="ＭＳ 明朝" w:hAnsi="ＭＳ 明朝" w:cs="ＭＳ 明朝"/>
          <w:b/>
        </w:rPr>
        <w:t>■　職務経歴</w:t>
      </w:r>
    </w:p>
    <w:p w14:paraId="264F4806" w14:textId="06EEE8E5"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2004年 4月</w:t>
      </w:r>
      <w:r>
        <w:rPr>
          <w:rFonts w:ascii="ＭＳ 明朝" w:hAnsi="ＭＳ 明朝" w:cs="ＭＳ 明朝"/>
          <w:sz w:val="18"/>
          <w:szCs w:val="18"/>
        </w:rPr>
        <w:tab/>
      </w:r>
      <w:r w:rsidR="00372554" w:rsidRPr="00372554">
        <w:rPr>
          <w:rFonts w:ascii="ＭＳ 明朝" w:hAnsi="ＭＳ 明朝" w:cs="ＭＳ 明朝" w:hint="eastAsia"/>
          <w:sz w:val="18"/>
          <w:szCs w:val="18"/>
        </w:rPr>
        <w:t>IT企業A社</w:t>
      </w:r>
      <w:r>
        <w:rPr>
          <w:rFonts w:ascii="ＭＳ 明朝" w:hAnsi="ＭＳ 明朝" w:cs="ＭＳ 明朝"/>
          <w:sz w:val="18"/>
          <w:szCs w:val="18"/>
        </w:rPr>
        <w:t>入社</w:t>
      </w:r>
    </w:p>
    <w:p w14:paraId="4A8AE40C" w14:textId="512AFF80"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2005年 7月</w:t>
      </w:r>
      <w:r>
        <w:rPr>
          <w:rFonts w:ascii="ＭＳ 明朝" w:hAnsi="ＭＳ 明朝" w:cs="ＭＳ 明朝"/>
          <w:sz w:val="18"/>
          <w:szCs w:val="18"/>
        </w:rPr>
        <w:tab/>
      </w:r>
      <w:r w:rsidR="00372554" w:rsidRPr="00372554">
        <w:rPr>
          <w:rFonts w:ascii="ＭＳ 明朝" w:hAnsi="ＭＳ 明朝" w:cs="ＭＳ 明朝" w:hint="eastAsia"/>
          <w:sz w:val="18"/>
          <w:szCs w:val="18"/>
        </w:rPr>
        <w:t>IT企業A社</w:t>
      </w:r>
      <w:r>
        <w:rPr>
          <w:rFonts w:ascii="ＭＳ 明朝" w:hAnsi="ＭＳ 明朝" w:cs="ＭＳ 明朝"/>
          <w:sz w:val="18"/>
          <w:szCs w:val="18"/>
        </w:rPr>
        <w:t>退社</w:t>
      </w:r>
    </w:p>
    <w:p w14:paraId="4D5B8058" w14:textId="6E856990"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2005年 9月</w:t>
      </w:r>
      <w:r>
        <w:rPr>
          <w:rFonts w:ascii="ＭＳ 明朝" w:hAnsi="ＭＳ 明朝" w:cs="ＭＳ 明朝"/>
          <w:sz w:val="18"/>
          <w:szCs w:val="18"/>
        </w:rPr>
        <w:tab/>
      </w:r>
      <w:r w:rsidR="00372554" w:rsidRPr="00372554">
        <w:rPr>
          <w:rFonts w:ascii="ＭＳ 明朝" w:hAnsi="ＭＳ 明朝" w:cs="ＭＳ 明朝" w:hint="eastAsia"/>
          <w:sz w:val="18"/>
          <w:szCs w:val="18"/>
        </w:rPr>
        <w:t>IT企業B社入社</w:t>
      </w:r>
    </w:p>
    <w:p w14:paraId="4A577D98" w14:textId="35264C1D"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2008年 6月</w:t>
      </w:r>
      <w:r>
        <w:rPr>
          <w:rFonts w:ascii="ＭＳ 明朝" w:hAnsi="ＭＳ 明朝" w:cs="ＭＳ 明朝"/>
          <w:sz w:val="18"/>
          <w:szCs w:val="18"/>
        </w:rPr>
        <w:tab/>
      </w:r>
      <w:r w:rsidR="00372554" w:rsidRPr="00372554">
        <w:rPr>
          <w:rFonts w:ascii="ＭＳ 明朝" w:hAnsi="ＭＳ 明朝" w:cs="ＭＳ 明朝" w:hint="eastAsia"/>
          <w:sz w:val="18"/>
          <w:szCs w:val="18"/>
        </w:rPr>
        <w:t>IT企業B社</w:t>
      </w:r>
      <w:r>
        <w:rPr>
          <w:rFonts w:ascii="ＭＳ 明朝" w:hAnsi="ＭＳ 明朝" w:cs="ＭＳ 明朝"/>
          <w:sz w:val="18"/>
          <w:szCs w:val="18"/>
        </w:rPr>
        <w:t>退社</w:t>
      </w:r>
    </w:p>
    <w:p w14:paraId="197A10F4" w14:textId="20A4C89D"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2008年 7月</w:t>
      </w:r>
      <w:r>
        <w:rPr>
          <w:rFonts w:ascii="ＭＳ 明朝" w:hAnsi="ＭＳ 明朝" w:cs="ＭＳ 明朝"/>
          <w:sz w:val="18"/>
          <w:szCs w:val="18"/>
        </w:rPr>
        <w:tab/>
      </w:r>
      <w:r w:rsidR="00372554" w:rsidRPr="00372554">
        <w:rPr>
          <w:rFonts w:ascii="ＭＳ 明朝" w:hAnsi="ＭＳ 明朝" w:cs="ＭＳ 明朝" w:hint="eastAsia"/>
          <w:sz w:val="18"/>
          <w:szCs w:val="18"/>
        </w:rPr>
        <w:t>IT企業C社入社</w:t>
      </w:r>
    </w:p>
    <w:p w14:paraId="7AE92738" w14:textId="3313A920"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 xml:space="preserve">2010年12月 </w:t>
      </w:r>
      <w:r w:rsidR="00372554" w:rsidRPr="00372554">
        <w:rPr>
          <w:rFonts w:ascii="ＭＳ 明朝" w:hAnsi="ＭＳ 明朝" w:cs="ＭＳ 明朝" w:hint="eastAsia"/>
          <w:sz w:val="18"/>
          <w:szCs w:val="18"/>
        </w:rPr>
        <w:t>IT企業C社</w:t>
      </w:r>
      <w:r>
        <w:rPr>
          <w:rFonts w:ascii="ＭＳ 明朝" w:hAnsi="ＭＳ 明朝" w:cs="ＭＳ 明朝"/>
          <w:sz w:val="18"/>
          <w:szCs w:val="18"/>
        </w:rPr>
        <w:t>退社</w:t>
      </w:r>
    </w:p>
    <w:p w14:paraId="5D929397" w14:textId="431DB5B5"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2011年 1月</w:t>
      </w:r>
      <w:r>
        <w:rPr>
          <w:rFonts w:ascii="ＭＳ 明朝" w:hAnsi="ＭＳ 明朝" w:cs="ＭＳ 明朝"/>
          <w:sz w:val="18"/>
          <w:szCs w:val="18"/>
        </w:rPr>
        <w:tab/>
      </w:r>
      <w:r w:rsidR="00372554" w:rsidRPr="00372554">
        <w:rPr>
          <w:rFonts w:ascii="ＭＳ 明朝" w:hAnsi="ＭＳ 明朝" w:cs="ＭＳ 明朝" w:hint="eastAsia"/>
          <w:sz w:val="18"/>
          <w:szCs w:val="18"/>
        </w:rPr>
        <w:t>IT企業D社</w:t>
      </w:r>
      <w:r>
        <w:rPr>
          <w:rFonts w:ascii="ＭＳ 明朝" w:hAnsi="ＭＳ 明朝" w:cs="ＭＳ 明朝"/>
          <w:sz w:val="18"/>
          <w:szCs w:val="18"/>
        </w:rPr>
        <w:t>入社</w:t>
      </w:r>
    </w:p>
    <w:p w14:paraId="5B34F89F" w14:textId="116863DB"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2012年 1月</w:t>
      </w:r>
      <w:r>
        <w:rPr>
          <w:rFonts w:ascii="ＭＳ 明朝" w:hAnsi="ＭＳ 明朝" w:cs="ＭＳ 明朝"/>
          <w:sz w:val="18"/>
          <w:szCs w:val="18"/>
        </w:rPr>
        <w:tab/>
      </w:r>
      <w:r w:rsidR="00372554" w:rsidRPr="00372554">
        <w:rPr>
          <w:rFonts w:ascii="ＭＳ 明朝" w:hAnsi="ＭＳ 明朝" w:cs="ＭＳ 明朝" w:hint="eastAsia"/>
          <w:sz w:val="18"/>
          <w:szCs w:val="18"/>
        </w:rPr>
        <w:t>IT企業D社</w:t>
      </w:r>
      <w:r>
        <w:rPr>
          <w:rFonts w:ascii="ＭＳ 明朝" w:hAnsi="ＭＳ 明朝" w:cs="ＭＳ 明朝"/>
          <w:sz w:val="18"/>
          <w:szCs w:val="18"/>
        </w:rPr>
        <w:t>退社</w:t>
      </w:r>
    </w:p>
    <w:p w14:paraId="1A32D3C4" w14:textId="53C7296F"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2012年 2月</w:t>
      </w:r>
      <w:r>
        <w:rPr>
          <w:rFonts w:ascii="ＭＳ 明朝" w:hAnsi="ＭＳ 明朝" w:cs="ＭＳ 明朝"/>
          <w:sz w:val="18"/>
          <w:szCs w:val="18"/>
        </w:rPr>
        <w:tab/>
      </w:r>
      <w:r w:rsidR="00372554" w:rsidRPr="00372554">
        <w:rPr>
          <w:rFonts w:ascii="ＭＳ 明朝" w:hAnsi="ＭＳ 明朝" w:cs="ＭＳ 明朝" w:hint="eastAsia"/>
          <w:sz w:val="18"/>
          <w:szCs w:val="18"/>
        </w:rPr>
        <w:t>IT企業E社</w:t>
      </w:r>
      <w:r>
        <w:rPr>
          <w:rFonts w:ascii="ＭＳ 明朝" w:hAnsi="ＭＳ 明朝" w:cs="ＭＳ 明朝"/>
          <w:sz w:val="18"/>
          <w:szCs w:val="18"/>
        </w:rPr>
        <w:t>入社</w:t>
      </w:r>
    </w:p>
    <w:p w14:paraId="2AF2BE2D" w14:textId="3EDAC2A7"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 xml:space="preserve">2014年 3月 </w:t>
      </w:r>
      <w:r w:rsidR="00372554" w:rsidRPr="00372554">
        <w:rPr>
          <w:rFonts w:ascii="ＭＳ 明朝" w:hAnsi="ＭＳ 明朝" w:cs="ＭＳ 明朝" w:hint="eastAsia"/>
          <w:sz w:val="18"/>
          <w:szCs w:val="18"/>
        </w:rPr>
        <w:t xml:space="preserve"> IT企業E社</w:t>
      </w:r>
      <w:r>
        <w:rPr>
          <w:rFonts w:ascii="ＭＳ 明朝" w:hAnsi="ＭＳ 明朝" w:cs="ＭＳ 明朝"/>
          <w:sz w:val="18"/>
          <w:szCs w:val="18"/>
        </w:rPr>
        <w:t>退社</w:t>
      </w:r>
    </w:p>
    <w:p w14:paraId="3D769220" w14:textId="2E1F55EB"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 xml:space="preserve">2014年 4月 </w:t>
      </w:r>
      <w:r w:rsidR="00372554" w:rsidRPr="00372554">
        <w:rPr>
          <w:rFonts w:ascii="ＭＳ 明朝" w:hAnsi="ＭＳ 明朝" w:cs="ＭＳ 明朝" w:hint="eastAsia"/>
          <w:sz w:val="18"/>
          <w:szCs w:val="18"/>
        </w:rPr>
        <w:t>IT企業F社</w:t>
      </w:r>
      <w:r>
        <w:rPr>
          <w:rFonts w:ascii="ＭＳ 明朝" w:hAnsi="ＭＳ 明朝" w:cs="ＭＳ 明朝"/>
          <w:sz w:val="18"/>
          <w:szCs w:val="18"/>
        </w:rPr>
        <w:t>入社</w:t>
      </w:r>
    </w:p>
    <w:p w14:paraId="08D09DEF" w14:textId="620CCC0C"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 xml:space="preserve">2019年 8月 </w:t>
      </w:r>
      <w:r w:rsidR="00372554" w:rsidRPr="00372554">
        <w:rPr>
          <w:rFonts w:ascii="ＭＳ 明朝" w:hAnsi="ＭＳ 明朝" w:cs="ＭＳ 明朝" w:hint="eastAsia"/>
          <w:sz w:val="18"/>
          <w:szCs w:val="18"/>
        </w:rPr>
        <w:t>IT企業F社</w:t>
      </w:r>
      <w:r>
        <w:rPr>
          <w:rFonts w:ascii="ＭＳ 明朝" w:hAnsi="ＭＳ 明朝" w:cs="ＭＳ 明朝"/>
          <w:sz w:val="18"/>
          <w:szCs w:val="18"/>
        </w:rPr>
        <w:t>退社</w:t>
      </w:r>
    </w:p>
    <w:p w14:paraId="4647982A" w14:textId="77777777"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2019年 9月 在宅マッサージ業・通販業開業</w:t>
      </w:r>
    </w:p>
    <w:p w14:paraId="43A561E4" w14:textId="77777777" w:rsidR="000C5EC1" w:rsidRDefault="00000000">
      <w:pPr>
        <w:snapToGrid w:val="0"/>
        <w:spacing w:line="0" w:lineRule="atLeast"/>
        <w:ind w:left="629"/>
        <w:rPr>
          <w:rFonts w:ascii="ＭＳ 明朝" w:hAnsi="ＭＳ 明朝" w:cs="ＭＳ 明朝"/>
          <w:sz w:val="18"/>
          <w:szCs w:val="18"/>
        </w:rPr>
      </w:pPr>
      <w:r>
        <w:rPr>
          <w:rFonts w:ascii="ＭＳ 明朝" w:hAnsi="ＭＳ 明朝" w:cs="ＭＳ 明朝"/>
          <w:sz w:val="18"/>
          <w:szCs w:val="18"/>
        </w:rPr>
        <w:t>2020年 5月 在宅マッサージ業・通販業廃業</w:t>
      </w:r>
    </w:p>
    <w:p w14:paraId="3AA9517A" w14:textId="77777777" w:rsidR="000C5EC1" w:rsidRDefault="00000000">
      <w:pPr>
        <w:snapToGrid w:val="0"/>
        <w:spacing w:line="0" w:lineRule="atLeast"/>
        <w:ind w:left="629"/>
        <w:rPr>
          <w:rFonts w:ascii="ＭＳ 明朝" w:hAnsi="ＭＳ 明朝" w:cs="ＭＳ 明朝"/>
          <w:b/>
          <w:sz w:val="18"/>
          <w:szCs w:val="18"/>
        </w:rPr>
      </w:pPr>
      <w:r>
        <w:rPr>
          <w:rFonts w:ascii="ＭＳ 明朝" w:hAnsi="ＭＳ 明朝" w:cs="ＭＳ 明朝"/>
          <w:sz w:val="18"/>
          <w:szCs w:val="18"/>
        </w:rPr>
        <w:t>2020年 6月 システム開発業務開業</w:t>
      </w:r>
    </w:p>
    <w:p w14:paraId="0CA79382" w14:textId="77777777" w:rsidR="000C5EC1" w:rsidRDefault="000C5EC1">
      <w:pPr>
        <w:snapToGrid w:val="0"/>
        <w:spacing w:line="0" w:lineRule="atLeast"/>
        <w:ind w:left="629"/>
        <w:rPr>
          <w:rFonts w:ascii="ＭＳ 明朝" w:hAnsi="ＭＳ 明朝" w:cs="ＭＳ 明朝"/>
          <w:b/>
          <w:sz w:val="18"/>
          <w:szCs w:val="18"/>
        </w:rPr>
      </w:pPr>
    </w:p>
    <w:p w14:paraId="13D2A212" w14:textId="77777777" w:rsidR="000C5EC1" w:rsidRDefault="00000000">
      <w:pPr>
        <w:spacing w:line="0" w:lineRule="atLeast"/>
        <w:rPr>
          <w:rFonts w:ascii="ＭＳ 明朝" w:hAnsi="ＭＳ 明朝" w:cs="ＭＳ 明朝"/>
          <w:sz w:val="18"/>
          <w:szCs w:val="18"/>
        </w:rPr>
      </w:pPr>
      <w:r>
        <w:rPr>
          <w:rFonts w:ascii="ＭＳ 明朝" w:hAnsi="ＭＳ 明朝" w:cs="ＭＳ 明朝"/>
          <w:b/>
        </w:rPr>
        <w:t>■　得意分野</w:t>
      </w:r>
    </w:p>
    <w:p w14:paraId="12A036BA"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Java言語</w:t>
      </w:r>
    </w:p>
    <w:p w14:paraId="27603B2A"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業務で合計7年程、経験がある。</w:t>
      </w:r>
    </w:p>
    <w:p w14:paraId="31CA7993"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大学生から独学しており、今もキャッチアップしている。</w:t>
      </w:r>
    </w:p>
    <w:p w14:paraId="3FA6C289"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Go言語</w:t>
      </w:r>
    </w:p>
    <w:p w14:paraId="7B81DC34"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小口送金案件で、マイクロサービス、クリーンアーキテクチャの設計で18ヶ月間開発した。</w:t>
      </w:r>
    </w:p>
    <w:p w14:paraId="3FE9C04F"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C#言語</w:t>
      </w:r>
    </w:p>
    <w:p w14:paraId="058375A3"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大手通販会社CMS開発、鉄道設備管理システムで３年程使用した。</w:t>
      </w:r>
    </w:p>
    <w:p w14:paraId="1F44A703" w14:textId="77777777" w:rsidR="000C5EC1" w:rsidRDefault="00000000">
      <w:pPr>
        <w:numPr>
          <w:ilvl w:val="0"/>
          <w:numId w:val="1"/>
        </w:numPr>
        <w:snapToGrid w:val="0"/>
        <w:spacing w:line="0" w:lineRule="atLeast"/>
        <w:rPr>
          <w:sz w:val="18"/>
          <w:szCs w:val="18"/>
        </w:rPr>
      </w:pPr>
      <w:r>
        <w:rPr>
          <w:rFonts w:ascii="ＭＳ 明朝" w:hAnsi="ＭＳ 明朝" w:cs="ＭＳ 明朝"/>
          <w:sz w:val="18"/>
          <w:szCs w:val="18"/>
        </w:rPr>
        <w:t>C++言語</w:t>
      </w:r>
    </w:p>
    <w:p w14:paraId="27C7EBCB" w14:textId="77777777" w:rsidR="000C5EC1" w:rsidRDefault="00000000">
      <w:pPr>
        <w:numPr>
          <w:ilvl w:val="1"/>
          <w:numId w:val="1"/>
        </w:numPr>
        <w:snapToGrid w:val="0"/>
        <w:spacing w:line="0" w:lineRule="atLeast"/>
        <w:rPr>
          <w:rFonts w:ascii="ＭＳ 明朝" w:hAnsi="ＭＳ 明朝" w:cs="ＭＳ 明朝"/>
          <w:sz w:val="18"/>
          <w:szCs w:val="18"/>
        </w:rPr>
      </w:pPr>
      <w:r>
        <w:rPr>
          <w:sz w:val="18"/>
          <w:szCs w:val="18"/>
        </w:rPr>
        <w:t>証券システムのパッケージ開発（</w:t>
      </w:r>
      <w:r>
        <w:rPr>
          <w:sz w:val="18"/>
          <w:szCs w:val="18"/>
        </w:rPr>
        <w:t>Windows</w:t>
      </w:r>
      <w:r>
        <w:rPr>
          <w:sz w:val="18"/>
          <w:szCs w:val="18"/>
        </w:rPr>
        <w:t>画面）で、２年半使用した。</w:t>
      </w:r>
    </w:p>
    <w:p w14:paraId="3BAD8C16"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C言語</w:t>
      </w:r>
    </w:p>
    <w:p w14:paraId="0BE3EA75"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ファームウェア開発、データベース監査ソフトウェア開発(Linux等)で使用した。</w:t>
      </w:r>
    </w:p>
    <w:p w14:paraId="41A64267"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データベース監査ソフトウェア開発で、Windows、Linux、Solaris、HP-UX、AIX のOSを使用した。</w:t>
      </w:r>
    </w:p>
    <w:p w14:paraId="224E303A"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大学生から使用しており、実務では３年半使用した。</w:t>
      </w:r>
    </w:p>
    <w:p w14:paraId="2C9CED80"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JavaScript、jQuery、AJAX、CSS</w:t>
      </w:r>
    </w:p>
    <w:p w14:paraId="1B500578"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損保会社様の契約管理システムや貿易管理システムなどで多数使用している。</w:t>
      </w:r>
    </w:p>
    <w:p w14:paraId="67EE8862"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フレームワークを使わず、JSON形式のAJAX通信の開発経験あり。</w:t>
      </w:r>
    </w:p>
    <w:p w14:paraId="44F315DB"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Oracle</w:t>
      </w:r>
    </w:p>
    <w:p w14:paraId="3C9A4EDF"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キャリア前半で、SQL、PL/SQLを書いている。</w:t>
      </w:r>
    </w:p>
    <w:p w14:paraId="06D09276"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SQLチューニング、初期化パラメータの設定や、AWS環境でボトルネック調査・解消の経験あり。</w:t>
      </w:r>
    </w:p>
    <w:p w14:paraId="0A8F7D5B"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Oracle Master Gold 11gを独学で取得した。</w:t>
      </w:r>
    </w:p>
    <w:p w14:paraId="3DC8C049"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Linux</w:t>
      </w:r>
    </w:p>
    <w:p w14:paraId="59857B26"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大学生から使用して、シェルスクリプト開発やプロセス・リソース調査などのオペレーションができる。</w:t>
      </w:r>
    </w:p>
    <w:p w14:paraId="70D23758"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netstatや</w:t>
      </w:r>
      <w:proofErr w:type="spellStart"/>
      <w:r>
        <w:rPr>
          <w:rFonts w:ascii="ＭＳ 明朝" w:hAnsi="ＭＳ 明朝" w:cs="ＭＳ 明朝"/>
          <w:sz w:val="18"/>
          <w:szCs w:val="18"/>
        </w:rPr>
        <w:t>lsof</w:t>
      </w:r>
      <w:proofErr w:type="spellEnd"/>
      <w:r>
        <w:rPr>
          <w:rFonts w:ascii="ＭＳ 明朝" w:hAnsi="ＭＳ 明朝" w:cs="ＭＳ 明朝"/>
          <w:sz w:val="18"/>
          <w:szCs w:val="18"/>
        </w:rPr>
        <w:t>などのLinuxコマンドを使用して、ネットワーク構成図を作成した。</w:t>
      </w:r>
    </w:p>
    <w:p w14:paraId="4BA2234E"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データベース監査ソフトウェア開発では、システムコールの調査をした。</w:t>
      </w:r>
    </w:p>
    <w:p w14:paraId="26313663"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JavaやC++、Cの開発でLinuxを使用した。</w:t>
      </w:r>
    </w:p>
    <w:p w14:paraId="49003FA4"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UML</w:t>
      </w:r>
    </w:p>
    <w:p w14:paraId="299661F4"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OMG-Certified UML Professional Intermediate を独学で取得した。</w:t>
      </w:r>
    </w:p>
    <w:p w14:paraId="09388C49"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シーケンス図やアクティビティ図を使うことが多い。</w:t>
      </w:r>
    </w:p>
    <w:p w14:paraId="596A7A4D"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コード解析をするとき、UMLを利用する。</w:t>
      </w:r>
    </w:p>
    <w:p w14:paraId="64E2B523"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AWS</w:t>
      </w:r>
    </w:p>
    <w:p w14:paraId="684BDF65" w14:textId="77777777" w:rsidR="000C5EC1" w:rsidRDefault="00000000">
      <w:pPr>
        <w:numPr>
          <w:ilvl w:val="1"/>
          <w:numId w:val="1"/>
        </w:numPr>
        <w:snapToGrid w:val="0"/>
        <w:spacing w:line="0" w:lineRule="atLeast"/>
        <w:rPr>
          <w:rFonts w:ascii="ＭＳ 明朝" w:hAnsi="ＭＳ 明朝" w:cs="ＭＳ 明朝"/>
          <w:sz w:val="18"/>
          <w:szCs w:val="18"/>
        </w:rPr>
      </w:pPr>
      <w:proofErr w:type="spellStart"/>
      <w:r>
        <w:rPr>
          <w:rFonts w:ascii="ＭＳ 明朝" w:hAnsi="ＭＳ 明朝" w:cs="ＭＳ 明朝"/>
          <w:sz w:val="18"/>
          <w:szCs w:val="18"/>
        </w:rPr>
        <w:t>BtoB</w:t>
      </w:r>
      <w:proofErr w:type="spellEnd"/>
      <w:r>
        <w:rPr>
          <w:rFonts w:ascii="ＭＳ 明朝" w:hAnsi="ＭＳ 明朝" w:cs="ＭＳ 明朝"/>
          <w:sz w:val="18"/>
          <w:szCs w:val="18"/>
        </w:rPr>
        <w:t xml:space="preserve"> 向け EC サイト再構築業務（2021年1月～）や、小口送金サービス構築業務（2021年11月～）で使用し、EC2インスタンスの起動・停止などができる。</w:t>
      </w:r>
    </w:p>
    <w:p w14:paraId="41C6242C"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Docker</w:t>
      </w:r>
    </w:p>
    <w:p w14:paraId="696676D6"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小口送金サービス構築業務（2021年11月～）で使用し、コンテナの作成や、開発環境の構築ができる。</w:t>
      </w:r>
    </w:p>
    <w:p w14:paraId="1AE9DB31" w14:textId="77777777" w:rsidR="000C5EC1" w:rsidRDefault="000C5EC1">
      <w:pPr>
        <w:snapToGrid w:val="0"/>
        <w:spacing w:line="0" w:lineRule="atLeast"/>
        <w:rPr>
          <w:rFonts w:ascii="ＭＳ 明朝" w:hAnsi="ＭＳ 明朝" w:cs="ＭＳ 明朝"/>
          <w:sz w:val="18"/>
          <w:szCs w:val="18"/>
        </w:rPr>
      </w:pPr>
    </w:p>
    <w:p w14:paraId="188AAC69"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プロジェクト管理</w:t>
      </w:r>
    </w:p>
    <w:p w14:paraId="1B05082C"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品質管理者として、納品作業および、メンバーへの納品手順の指示、チェックを行った経験あり。</w:t>
      </w:r>
    </w:p>
    <w:p w14:paraId="2B173329"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開発案件や障害対応で、技術に詳しくない社内外の関係者に理解していただけるよう、ドキュメント作成・説明を行った。</w:t>
      </w:r>
    </w:p>
    <w:p w14:paraId="3412880F"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衣料製造小売業のWMSでは、設計書やプログラムのテンプレートを作成することで品質を保持し、１０人のメンバー管理を行った。</w:t>
      </w:r>
    </w:p>
    <w:p w14:paraId="45FA6AF6"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保険システム開発支援業務（2023年3月～）では、業務部からヒアリングを行い、要件定義を行った。開発はベンダーに依頼し、工程管理、レビューを行った。</w:t>
      </w:r>
    </w:p>
    <w:p w14:paraId="32E62C18"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lastRenderedPageBreak/>
        <w:t>製薬業界向けシステムの導入支援（2024年2月～）では、顧客担当よりヒアリングを行い、要件定義を確認し、</w:t>
      </w:r>
      <w:proofErr w:type="spellStart"/>
      <w:r>
        <w:rPr>
          <w:rFonts w:ascii="ＭＳ 明朝" w:hAnsi="ＭＳ 明朝" w:cs="ＭＳ 明朝"/>
          <w:sz w:val="18"/>
          <w:szCs w:val="18"/>
        </w:rPr>
        <w:t>fit&amp;gap</w:t>
      </w:r>
      <w:proofErr w:type="spellEnd"/>
      <w:r>
        <w:rPr>
          <w:rFonts w:ascii="ＭＳ 明朝" w:hAnsi="ＭＳ 明朝" w:cs="ＭＳ 明朝"/>
          <w:sz w:val="18"/>
          <w:szCs w:val="18"/>
        </w:rPr>
        <w:t>分析を行い、開発チームに開発依頼、進捗管理等を行った。並行して、障害発生時の原因調査、担当チームへのアサインも行った。</w:t>
      </w:r>
    </w:p>
    <w:p w14:paraId="43366E8F"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PMOの立場で、ビジネス側と開発側の会議の調整やファシリテート、進捗管理、QA管理、課題管理、報告資料の作成を行った。</w:t>
      </w:r>
    </w:p>
    <w:p w14:paraId="1A3C35A0" w14:textId="77777777" w:rsidR="000C5EC1" w:rsidRDefault="000C5EC1">
      <w:pPr>
        <w:snapToGrid w:val="0"/>
        <w:spacing w:line="0" w:lineRule="atLeast"/>
        <w:rPr>
          <w:rFonts w:ascii="ＭＳ 明朝" w:hAnsi="ＭＳ 明朝" w:cs="ＭＳ 明朝"/>
          <w:sz w:val="18"/>
          <w:szCs w:val="18"/>
        </w:rPr>
      </w:pPr>
    </w:p>
    <w:p w14:paraId="12E1EE27" w14:textId="77777777" w:rsidR="000C5EC1" w:rsidRDefault="000C5EC1">
      <w:pPr>
        <w:snapToGrid w:val="0"/>
        <w:spacing w:line="0" w:lineRule="atLeast"/>
        <w:ind w:left="989"/>
        <w:rPr>
          <w:rFonts w:ascii="ＭＳ 明朝" w:hAnsi="ＭＳ 明朝" w:cs="ＭＳ 明朝"/>
          <w:sz w:val="18"/>
          <w:szCs w:val="18"/>
        </w:rPr>
      </w:pPr>
    </w:p>
    <w:p w14:paraId="007A1C66" w14:textId="77777777" w:rsidR="000C5EC1" w:rsidRDefault="00000000">
      <w:pPr>
        <w:numPr>
          <w:ilvl w:val="0"/>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証券知識</w:t>
      </w:r>
    </w:p>
    <w:p w14:paraId="67A01A71"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パッケージ開発で、委任取引、ポジション管理、帳票、バックオフィスの修正・追加開発をした。</w:t>
      </w:r>
    </w:p>
    <w:p w14:paraId="04235366" w14:textId="77777777" w:rsidR="000C5EC1" w:rsidRDefault="00000000">
      <w:pPr>
        <w:numPr>
          <w:ilvl w:val="1"/>
          <w:numId w:val="1"/>
        </w:numPr>
        <w:snapToGrid w:val="0"/>
        <w:spacing w:line="0" w:lineRule="atLeast"/>
        <w:rPr>
          <w:rFonts w:ascii="ＭＳ 明朝" w:hAnsi="ＭＳ 明朝" w:cs="ＭＳ 明朝"/>
          <w:sz w:val="18"/>
          <w:szCs w:val="18"/>
        </w:rPr>
      </w:pPr>
      <w:r>
        <w:rPr>
          <w:rFonts w:ascii="ＭＳ 明朝" w:hAnsi="ＭＳ 明朝" w:cs="ＭＳ 明朝"/>
          <w:sz w:val="18"/>
          <w:szCs w:val="18"/>
        </w:rPr>
        <w:t>外部セミナーに自費で参加や独学で、証券二種外務員の資格を取得した。</w:t>
      </w:r>
    </w:p>
    <w:p w14:paraId="5A430FAC" w14:textId="77777777" w:rsidR="000C5EC1" w:rsidRDefault="00000000">
      <w:pPr>
        <w:numPr>
          <w:ilvl w:val="1"/>
          <w:numId w:val="1"/>
        </w:numPr>
        <w:snapToGrid w:val="0"/>
        <w:spacing w:line="0" w:lineRule="atLeast"/>
        <w:rPr>
          <w:rFonts w:ascii="ＭＳ 明朝" w:hAnsi="ＭＳ 明朝" w:cs="ＭＳ 明朝"/>
          <w:b/>
          <w:sz w:val="18"/>
          <w:szCs w:val="18"/>
        </w:rPr>
      </w:pPr>
      <w:r>
        <w:rPr>
          <w:rFonts w:ascii="ＭＳ 明朝" w:hAnsi="ＭＳ 明朝" w:cs="ＭＳ 明朝"/>
          <w:sz w:val="18"/>
          <w:szCs w:val="18"/>
        </w:rPr>
        <w:t>NISA対応(製造・テスト)を行った。</w:t>
      </w:r>
    </w:p>
    <w:p w14:paraId="59BD2C59" w14:textId="77777777" w:rsidR="000C5EC1" w:rsidRDefault="000C5EC1">
      <w:pPr>
        <w:spacing w:line="0" w:lineRule="atLeast"/>
        <w:rPr>
          <w:rFonts w:ascii="ＭＳ 明朝" w:hAnsi="ＭＳ 明朝" w:cs="ＭＳ 明朝"/>
          <w:b/>
          <w:sz w:val="18"/>
          <w:szCs w:val="18"/>
        </w:rPr>
      </w:pPr>
    </w:p>
    <w:p w14:paraId="495B3DA1" w14:textId="77777777" w:rsidR="000C5EC1" w:rsidRDefault="000C5EC1">
      <w:pPr>
        <w:spacing w:line="0" w:lineRule="atLeast"/>
        <w:rPr>
          <w:rFonts w:ascii="ＭＳ 明朝" w:hAnsi="ＭＳ 明朝" w:cs="ＭＳ 明朝"/>
          <w:b/>
          <w:sz w:val="18"/>
          <w:szCs w:val="18"/>
        </w:rPr>
      </w:pPr>
    </w:p>
    <w:p w14:paraId="4C582786" w14:textId="77777777" w:rsidR="000C5EC1" w:rsidRDefault="000C5EC1">
      <w:pPr>
        <w:spacing w:line="0" w:lineRule="atLeast"/>
        <w:rPr>
          <w:rFonts w:ascii="ＭＳ 明朝" w:hAnsi="ＭＳ 明朝" w:cs="ＭＳ 明朝"/>
          <w:b/>
          <w:sz w:val="18"/>
          <w:szCs w:val="18"/>
        </w:rPr>
      </w:pPr>
    </w:p>
    <w:p w14:paraId="6CF117F1" w14:textId="77777777" w:rsidR="000C5EC1" w:rsidRDefault="000C5EC1">
      <w:pPr>
        <w:spacing w:line="0" w:lineRule="atLeast"/>
        <w:rPr>
          <w:rFonts w:ascii="ＭＳ 明朝" w:hAnsi="ＭＳ 明朝" w:cs="ＭＳ 明朝"/>
          <w:b/>
          <w:sz w:val="18"/>
          <w:szCs w:val="18"/>
        </w:rPr>
      </w:pPr>
    </w:p>
    <w:p w14:paraId="783077B3" w14:textId="77777777" w:rsidR="000C5EC1" w:rsidRDefault="00000000">
      <w:pPr>
        <w:rPr>
          <w:rFonts w:ascii="ＭＳ 明朝" w:hAnsi="ＭＳ 明朝" w:cs="ＭＳ 明朝"/>
          <w:sz w:val="18"/>
        </w:rPr>
      </w:pPr>
      <w:r>
        <w:t>■</w:t>
      </w:r>
      <w:r>
        <w:t xml:space="preserve">　取得資格等</w:t>
      </w:r>
    </w:p>
    <w:tbl>
      <w:tblPr>
        <w:tblW w:w="0" w:type="auto"/>
        <w:tblInd w:w="279" w:type="dxa"/>
        <w:tblLayout w:type="fixed"/>
        <w:tblCellMar>
          <w:left w:w="99" w:type="dxa"/>
          <w:right w:w="99" w:type="dxa"/>
        </w:tblCellMar>
        <w:tblLook w:val="0000" w:firstRow="0" w:lastRow="0" w:firstColumn="0" w:lastColumn="0" w:noHBand="0" w:noVBand="0"/>
      </w:tblPr>
      <w:tblGrid>
        <w:gridCol w:w="1980"/>
        <w:gridCol w:w="8100"/>
      </w:tblGrid>
      <w:tr w:rsidR="000C5EC1" w14:paraId="60A6465E" w14:textId="77777777">
        <w:tc>
          <w:tcPr>
            <w:tcW w:w="1980" w:type="dxa"/>
            <w:tcBorders>
              <w:top w:val="single" w:sz="12" w:space="0" w:color="000000"/>
              <w:bottom w:val="single" w:sz="4" w:space="0" w:color="000000"/>
            </w:tcBorders>
            <w:shd w:val="clear" w:color="auto" w:fill="auto"/>
          </w:tcPr>
          <w:p w14:paraId="766D17AB" w14:textId="77777777" w:rsidR="000C5EC1" w:rsidRDefault="00000000">
            <w:r>
              <w:rPr>
                <w:rFonts w:ascii="ＭＳ 明朝" w:hAnsi="ＭＳ 明朝" w:cs="ＭＳ 明朝"/>
                <w:sz w:val="18"/>
              </w:rPr>
              <w:t>1996年6月</w:t>
            </w:r>
          </w:p>
        </w:tc>
        <w:tc>
          <w:tcPr>
            <w:tcW w:w="8100" w:type="dxa"/>
            <w:tcBorders>
              <w:top w:val="single" w:sz="12" w:space="0" w:color="000000"/>
              <w:bottom w:val="single" w:sz="4" w:space="0" w:color="000000"/>
            </w:tcBorders>
            <w:shd w:val="clear" w:color="auto" w:fill="auto"/>
          </w:tcPr>
          <w:p w14:paraId="5231EEE2" w14:textId="77777777" w:rsidR="000C5EC1" w:rsidRDefault="00000000">
            <w:r>
              <w:rPr>
                <w:rFonts w:ascii="ＭＳ 明朝" w:hAnsi="ＭＳ 明朝" w:cs="ＭＳ 明朝"/>
                <w:sz w:val="18"/>
              </w:rPr>
              <w:t>実用英語検定2級</w:t>
            </w:r>
          </w:p>
        </w:tc>
      </w:tr>
      <w:tr w:rsidR="000C5EC1" w14:paraId="6A218B68" w14:textId="77777777">
        <w:tc>
          <w:tcPr>
            <w:tcW w:w="1980" w:type="dxa"/>
            <w:tcBorders>
              <w:top w:val="single" w:sz="4" w:space="0" w:color="000000"/>
              <w:bottom w:val="single" w:sz="4" w:space="0" w:color="000000"/>
            </w:tcBorders>
            <w:shd w:val="clear" w:color="auto" w:fill="auto"/>
            <w:vAlign w:val="center"/>
          </w:tcPr>
          <w:p w14:paraId="65E65E0F" w14:textId="77777777" w:rsidR="000C5EC1" w:rsidRDefault="00000000">
            <w:r>
              <w:rPr>
                <w:rFonts w:ascii="ＭＳ 明朝" w:hAnsi="ＭＳ 明朝" w:cs="ＭＳ 明朝"/>
                <w:sz w:val="18"/>
              </w:rPr>
              <w:t>2001年5月</w:t>
            </w:r>
          </w:p>
        </w:tc>
        <w:tc>
          <w:tcPr>
            <w:tcW w:w="8100" w:type="dxa"/>
            <w:tcBorders>
              <w:top w:val="single" w:sz="4" w:space="0" w:color="000000"/>
              <w:bottom w:val="single" w:sz="4" w:space="0" w:color="000000"/>
            </w:tcBorders>
            <w:shd w:val="clear" w:color="auto" w:fill="auto"/>
          </w:tcPr>
          <w:p w14:paraId="51B36474" w14:textId="77777777" w:rsidR="000C5EC1" w:rsidRDefault="00000000">
            <w:r>
              <w:rPr>
                <w:rFonts w:ascii="ＭＳ 明朝" w:hAnsi="ＭＳ 明朝" w:cs="ＭＳ 明朝"/>
                <w:sz w:val="18"/>
              </w:rPr>
              <w:t>基本情報技術者</w:t>
            </w:r>
          </w:p>
        </w:tc>
      </w:tr>
      <w:tr w:rsidR="000C5EC1" w14:paraId="48030722" w14:textId="77777777">
        <w:trPr>
          <w:trHeight w:val="70"/>
        </w:trPr>
        <w:tc>
          <w:tcPr>
            <w:tcW w:w="1980" w:type="dxa"/>
            <w:tcBorders>
              <w:top w:val="single" w:sz="4" w:space="0" w:color="000000"/>
              <w:bottom w:val="single" w:sz="4" w:space="0" w:color="000000"/>
            </w:tcBorders>
            <w:shd w:val="clear" w:color="auto" w:fill="auto"/>
            <w:vAlign w:val="center"/>
          </w:tcPr>
          <w:p w14:paraId="23EE09BF" w14:textId="77777777" w:rsidR="000C5EC1" w:rsidRDefault="00000000">
            <w:r>
              <w:rPr>
                <w:rFonts w:ascii="ＭＳ 明朝" w:hAnsi="ＭＳ 明朝" w:cs="ＭＳ 明朝"/>
                <w:sz w:val="18"/>
              </w:rPr>
              <w:t>2006年5月</w:t>
            </w:r>
          </w:p>
        </w:tc>
        <w:tc>
          <w:tcPr>
            <w:tcW w:w="8100" w:type="dxa"/>
            <w:tcBorders>
              <w:top w:val="single" w:sz="4" w:space="0" w:color="000000"/>
              <w:bottom w:val="single" w:sz="4" w:space="0" w:color="000000"/>
            </w:tcBorders>
            <w:shd w:val="clear" w:color="auto" w:fill="auto"/>
          </w:tcPr>
          <w:p w14:paraId="7DF8AC9D" w14:textId="77777777" w:rsidR="000C5EC1" w:rsidRDefault="00000000">
            <w:proofErr w:type="gramStart"/>
            <w:r>
              <w:rPr>
                <w:sz w:val="18"/>
                <w:szCs w:val="18"/>
              </w:rPr>
              <w:t>ORACLE  MASTER</w:t>
            </w:r>
            <w:proofErr w:type="gramEnd"/>
            <w:r>
              <w:rPr>
                <w:sz w:val="18"/>
                <w:szCs w:val="18"/>
              </w:rPr>
              <w:t> Silver Oracle Database 10g</w:t>
            </w:r>
          </w:p>
        </w:tc>
      </w:tr>
      <w:tr w:rsidR="000C5EC1" w14:paraId="39D1A83A" w14:textId="77777777">
        <w:trPr>
          <w:trHeight w:val="70"/>
        </w:trPr>
        <w:tc>
          <w:tcPr>
            <w:tcW w:w="1980" w:type="dxa"/>
            <w:tcBorders>
              <w:top w:val="single" w:sz="4" w:space="0" w:color="000000"/>
              <w:bottom w:val="single" w:sz="4" w:space="0" w:color="000000"/>
            </w:tcBorders>
            <w:shd w:val="clear" w:color="auto" w:fill="auto"/>
            <w:vAlign w:val="center"/>
          </w:tcPr>
          <w:p w14:paraId="3735862F" w14:textId="77777777" w:rsidR="000C5EC1" w:rsidRDefault="00000000">
            <w:r>
              <w:rPr>
                <w:rFonts w:ascii="ＭＳ 明朝" w:hAnsi="ＭＳ 明朝" w:cs="ＭＳ 明朝"/>
                <w:sz w:val="18"/>
              </w:rPr>
              <w:t>2007年6月</w:t>
            </w:r>
          </w:p>
        </w:tc>
        <w:tc>
          <w:tcPr>
            <w:tcW w:w="8100" w:type="dxa"/>
            <w:tcBorders>
              <w:top w:val="single" w:sz="4" w:space="0" w:color="000000"/>
              <w:bottom w:val="single" w:sz="4" w:space="0" w:color="000000"/>
            </w:tcBorders>
            <w:shd w:val="clear" w:color="auto" w:fill="auto"/>
          </w:tcPr>
          <w:p w14:paraId="1B6982F5" w14:textId="77777777" w:rsidR="000C5EC1" w:rsidRDefault="00000000">
            <w:r>
              <w:rPr>
                <w:rFonts w:ascii="ＭＳ 明朝" w:hAnsi="ＭＳ 明朝" w:cs="ＭＳ 明朝"/>
                <w:sz w:val="18"/>
              </w:rPr>
              <w:t>OMG-Certified UML Professional Intermediate</w:t>
            </w:r>
          </w:p>
        </w:tc>
      </w:tr>
      <w:tr w:rsidR="000C5EC1" w14:paraId="3A0E3424" w14:textId="77777777">
        <w:trPr>
          <w:trHeight w:val="70"/>
        </w:trPr>
        <w:tc>
          <w:tcPr>
            <w:tcW w:w="1980" w:type="dxa"/>
            <w:tcBorders>
              <w:top w:val="single" w:sz="4" w:space="0" w:color="000000"/>
              <w:bottom w:val="single" w:sz="4" w:space="0" w:color="000000"/>
            </w:tcBorders>
            <w:shd w:val="clear" w:color="auto" w:fill="auto"/>
            <w:vAlign w:val="center"/>
          </w:tcPr>
          <w:p w14:paraId="3B2F8DE4" w14:textId="77777777" w:rsidR="000C5EC1" w:rsidRDefault="00000000">
            <w:r>
              <w:rPr>
                <w:rFonts w:ascii="ＭＳ 明朝" w:hAnsi="ＭＳ 明朝" w:cs="ＭＳ 明朝"/>
                <w:sz w:val="18"/>
              </w:rPr>
              <w:t>2007年12月</w:t>
            </w:r>
          </w:p>
        </w:tc>
        <w:tc>
          <w:tcPr>
            <w:tcW w:w="8100" w:type="dxa"/>
            <w:tcBorders>
              <w:top w:val="single" w:sz="4" w:space="0" w:color="000000"/>
              <w:bottom w:val="single" w:sz="4" w:space="0" w:color="000000"/>
            </w:tcBorders>
            <w:shd w:val="clear" w:color="auto" w:fill="auto"/>
          </w:tcPr>
          <w:p w14:paraId="2A632EFC" w14:textId="77777777" w:rsidR="000C5EC1" w:rsidRDefault="00000000">
            <w:r>
              <w:rPr>
                <w:rFonts w:ascii="ＭＳ 明朝" w:hAnsi="ＭＳ 明朝" w:cs="ＭＳ 明朝"/>
                <w:sz w:val="18"/>
              </w:rPr>
              <w:t>ソフトウェア開発技術者</w:t>
            </w:r>
          </w:p>
        </w:tc>
      </w:tr>
      <w:tr w:rsidR="000C5EC1" w14:paraId="28E48FFB" w14:textId="77777777">
        <w:trPr>
          <w:trHeight w:val="70"/>
        </w:trPr>
        <w:tc>
          <w:tcPr>
            <w:tcW w:w="1980" w:type="dxa"/>
            <w:tcBorders>
              <w:top w:val="single" w:sz="4" w:space="0" w:color="000000"/>
              <w:bottom w:val="single" w:sz="4" w:space="0" w:color="000000"/>
            </w:tcBorders>
            <w:shd w:val="clear" w:color="auto" w:fill="auto"/>
            <w:vAlign w:val="center"/>
          </w:tcPr>
          <w:p w14:paraId="4DF32491" w14:textId="77777777" w:rsidR="000C5EC1" w:rsidRDefault="00000000">
            <w:r>
              <w:rPr>
                <w:rFonts w:ascii="ＭＳ 明朝" w:hAnsi="ＭＳ 明朝" w:cs="ＭＳ 明朝"/>
                <w:sz w:val="18"/>
              </w:rPr>
              <w:t>2008年9月</w:t>
            </w:r>
          </w:p>
        </w:tc>
        <w:tc>
          <w:tcPr>
            <w:tcW w:w="8100" w:type="dxa"/>
            <w:tcBorders>
              <w:top w:val="single" w:sz="4" w:space="0" w:color="000000"/>
              <w:bottom w:val="single" w:sz="4" w:space="0" w:color="000000"/>
            </w:tcBorders>
            <w:shd w:val="clear" w:color="auto" w:fill="auto"/>
          </w:tcPr>
          <w:p w14:paraId="03CEA034" w14:textId="77777777" w:rsidR="000C5EC1" w:rsidRDefault="00000000">
            <w:r>
              <w:rPr>
                <w:rFonts w:ascii="ＭＳ 明朝" w:hAnsi="ＭＳ 明朝" w:cs="ＭＳ 明朝"/>
                <w:sz w:val="18"/>
              </w:rPr>
              <w:t>証券二種外務員資格</w:t>
            </w:r>
          </w:p>
        </w:tc>
      </w:tr>
      <w:tr w:rsidR="000C5EC1" w14:paraId="349B9C82" w14:textId="77777777">
        <w:trPr>
          <w:trHeight w:val="70"/>
        </w:trPr>
        <w:tc>
          <w:tcPr>
            <w:tcW w:w="1980" w:type="dxa"/>
            <w:tcBorders>
              <w:top w:val="single" w:sz="4" w:space="0" w:color="000000"/>
              <w:bottom w:val="single" w:sz="4" w:space="0" w:color="000000"/>
            </w:tcBorders>
            <w:shd w:val="clear" w:color="auto" w:fill="auto"/>
            <w:vAlign w:val="center"/>
          </w:tcPr>
          <w:p w14:paraId="637466A6" w14:textId="77777777" w:rsidR="000C5EC1" w:rsidRDefault="00000000">
            <w:r>
              <w:rPr>
                <w:rFonts w:ascii="ＭＳ 明朝" w:hAnsi="ＭＳ 明朝" w:cs="ＭＳ 明朝"/>
                <w:sz w:val="18"/>
              </w:rPr>
              <w:t>2009年5月</w:t>
            </w:r>
          </w:p>
        </w:tc>
        <w:tc>
          <w:tcPr>
            <w:tcW w:w="8100" w:type="dxa"/>
            <w:tcBorders>
              <w:top w:val="single" w:sz="4" w:space="0" w:color="000000"/>
              <w:bottom w:val="single" w:sz="4" w:space="0" w:color="000000"/>
            </w:tcBorders>
            <w:shd w:val="clear" w:color="auto" w:fill="auto"/>
          </w:tcPr>
          <w:p w14:paraId="0392DFAD" w14:textId="77777777" w:rsidR="000C5EC1" w:rsidRDefault="00000000">
            <w:proofErr w:type="gramStart"/>
            <w:r>
              <w:rPr>
                <w:sz w:val="18"/>
                <w:szCs w:val="18"/>
              </w:rPr>
              <w:t>ORACLE  MASTER</w:t>
            </w:r>
            <w:proofErr w:type="gramEnd"/>
            <w:r>
              <w:rPr>
                <w:sz w:val="18"/>
                <w:szCs w:val="18"/>
              </w:rPr>
              <w:t> Gold Oracle Database 10g</w:t>
            </w:r>
          </w:p>
        </w:tc>
      </w:tr>
      <w:tr w:rsidR="000C5EC1" w14:paraId="4A18C1C5" w14:textId="77777777">
        <w:trPr>
          <w:trHeight w:val="70"/>
        </w:trPr>
        <w:tc>
          <w:tcPr>
            <w:tcW w:w="1980" w:type="dxa"/>
            <w:tcBorders>
              <w:top w:val="single" w:sz="4" w:space="0" w:color="000000"/>
              <w:bottom w:val="single" w:sz="4" w:space="0" w:color="000000"/>
            </w:tcBorders>
            <w:shd w:val="clear" w:color="auto" w:fill="auto"/>
            <w:vAlign w:val="center"/>
          </w:tcPr>
          <w:p w14:paraId="50CFE498" w14:textId="77777777" w:rsidR="000C5EC1" w:rsidRDefault="00000000">
            <w:r>
              <w:rPr>
                <w:rFonts w:ascii="ＭＳ 明朝" w:hAnsi="ＭＳ 明朝" w:cs="ＭＳ 明朝"/>
                <w:sz w:val="18"/>
              </w:rPr>
              <w:t>2010年3月</w:t>
            </w:r>
          </w:p>
        </w:tc>
        <w:tc>
          <w:tcPr>
            <w:tcW w:w="8100" w:type="dxa"/>
            <w:tcBorders>
              <w:top w:val="single" w:sz="4" w:space="0" w:color="000000"/>
              <w:bottom w:val="single" w:sz="4" w:space="0" w:color="000000"/>
            </w:tcBorders>
            <w:shd w:val="clear" w:color="auto" w:fill="auto"/>
          </w:tcPr>
          <w:p w14:paraId="52816BFE" w14:textId="77777777" w:rsidR="000C5EC1" w:rsidRDefault="00000000">
            <w:r>
              <w:rPr>
                <w:rFonts w:ascii="ＭＳ 明朝" w:hAnsi="ＭＳ 明朝" w:cs="ＭＳ 明朝"/>
                <w:sz w:val="18"/>
              </w:rPr>
              <w:t>TOEIC640点</w:t>
            </w:r>
          </w:p>
        </w:tc>
      </w:tr>
      <w:tr w:rsidR="000C5EC1" w14:paraId="01781D4D" w14:textId="77777777">
        <w:trPr>
          <w:trHeight w:val="70"/>
        </w:trPr>
        <w:tc>
          <w:tcPr>
            <w:tcW w:w="1980" w:type="dxa"/>
            <w:tcBorders>
              <w:top w:val="single" w:sz="4" w:space="0" w:color="000000"/>
              <w:bottom w:val="single" w:sz="4" w:space="0" w:color="000000"/>
            </w:tcBorders>
            <w:shd w:val="clear" w:color="auto" w:fill="auto"/>
            <w:vAlign w:val="center"/>
          </w:tcPr>
          <w:p w14:paraId="32CE7BE2" w14:textId="77777777" w:rsidR="000C5EC1" w:rsidRDefault="00000000">
            <w:r>
              <w:rPr>
                <w:rFonts w:ascii="ＭＳ 明朝" w:hAnsi="ＭＳ 明朝" w:cs="ＭＳ 明朝"/>
                <w:sz w:val="18"/>
              </w:rPr>
              <w:t>2010年4月</w:t>
            </w:r>
          </w:p>
        </w:tc>
        <w:tc>
          <w:tcPr>
            <w:tcW w:w="8100" w:type="dxa"/>
            <w:tcBorders>
              <w:top w:val="single" w:sz="4" w:space="0" w:color="000000"/>
              <w:bottom w:val="single" w:sz="4" w:space="0" w:color="000000"/>
            </w:tcBorders>
            <w:shd w:val="clear" w:color="auto" w:fill="auto"/>
          </w:tcPr>
          <w:p w14:paraId="3673545C" w14:textId="77777777" w:rsidR="000C5EC1" w:rsidRDefault="00000000">
            <w:proofErr w:type="gramStart"/>
            <w:r>
              <w:rPr>
                <w:sz w:val="18"/>
                <w:szCs w:val="18"/>
              </w:rPr>
              <w:t>ORACLE  MASTER</w:t>
            </w:r>
            <w:proofErr w:type="gramEnd"/>
            <w:r>
              <w:rPr>
                <w:sz w:val="18"/>
                <w:szCs w:val="18"/>
              </w:rPr>
              <w:t> Gold Oracle Database 11g</w:t>
            </w:r>
          </w:p>
        </w:tc>
      </w:tr>
      <w:tr w:rsidR="000C5EC1" w14:paraId="05C5B87C" w14:textId="77777777">
        <w:trPr>
          <w:trHeight w:val="70"/>
        </w:trPr>
        <w:tc>
          <w:tcPr>
            <w:tcW w:w="1980" w:type="dxa"/>
            <w:tcBorders>
              <w:bottom w:val="single" w:sz="4" w:space="0" w:color="000000"/>
            </w:tcBorders>
            <w:shd w:val="clear" w:color="auto" w:fill="auto"/>
            <w:vAlign w:val="center"/>
          </w:tcPr>
          <w:p w14:paraId="7808B835" w14:textId="77777777" w:rsidR="000C5EC1" w:rsidRDefault="00000000">
            <w:r>
              <w:rPr>
                <w:rFonts w:ascii="ＭＳ 明朝" w:hAnsi="ＭＳ 明朝" w:cs="ＭＳ 明朝"/>
                <w:sz w:val="18"/>
              </w:rPr>
              <w:t>2011年12月</w:t>
            </w:r>
          </w:p>
        </w:tc>
        <w:tc>
          <w:tcPr>
            <w:tcW w:w="8100" w:type="dxa"/>
            <w:tcBorders>
              <w:bottom w:val="single" w:sz="4" w:space="0" w:color="000000"/>
            </w:tcBorders>
            <w:shd w:val="clear" w:color="auto" w:fill="auto"/>
          </w:tcPr>
          <w:p w14:paraId="018FD407" w14:textId="77777777" w:rsidR="000C5EC1" w:rsidRDefault="00000000">
            <w:r>
              <w:rPr>
                <w:sz w:val="18"/>
                <w:szCs w:val="18"/>
              </w:rPr>
              <w:t>Oracle</w:t>
            </w:r>
            <w:r>
              <w:rPr>
                <w:sz w:val="18"/>
                <w:szCs w:val="18"/>
              </w:rPr>
              <w:t>認定</w:t>
            </w:r>
            <w:r>
              <w:rPr>
                <w:sz w:val="18"/>
                <w:szCs w:val="18"/>
              </w:rPr>
              <w:t>Java</w:t>
            </w:r>
            <w:r>
              <w:rPr>
                <w:sz w:val="18"/>
                <w:szCs w:val="18"/>
              </w:rPr>
              <w:t>プログラマ</w:t>
            </w:r>
            <w:r>
              <w:rPr>
                <w:sz w:val="18"/>
                <w:szCs w:val="18"/>
              </w:rPr>
              <w:t>SE 6</w:t>
            </w:r>
          </w:p>
        </w:tc>
      </w:tr>
      <w:tr w:rsidR="000C5EC1" w14:paraId="461DC6A2" w14:textId="77777777">
        <w:trPr>
          <w:trHeight w:val="70"/>
        </w:trPr>
        <w:tc>
          <w:tcPr>
            <w:tcW w:w="1980" w:type="dxa"/>
            <w:tcBorders>
              <w:top w:val="single" w:sz="4" w:space="0" w:color="000000"/>
              <w:bottom w:val="single" w:sz="12" w:space="0" w:color="000000"/>
            </w:tcBorders>
            <w:shd w:val="clear" w:color="auto" w:fill="auto"/>
            <w:vAlign w:val="center"/>
          </w:tcPr>
          <w:p w14:paraId="0D431969" w14:textId="77777777" w:rsidR="000C5EC1" w:rsidRDefault="00000000">
            <w:r>
              <w:rPr>
                <w:rFonts w:ascii="ＭＳ 明朝" w:hAnsi="ＭＳ 明朝" w:cs="ＭＳ 明朝"/>
                <w:sz w:val="18"/>
              </w:rPr>
              <w:t>2024年2月</w:t>
            </w:r>
          </w:p>
        </w:tc>
        <w:tc>
          <w:tcPr>
            <w:tcW w:w="8100" w:type="dxa"/>
            <w:tcBorders>
              <w:top w:val="single" w:sz="4" w:space="0" w:color="000000"/>
              <w:bottom w:val="single" w:sz="12" w:space="0" w:color="000000"/>
            </w:tcBorders>
            <w:shd w:val="clear" w:color="auto" w:fill="auto"/>
          </w:tcPr>
          <w:p w14:paraId="62327E22" w14:textId="77777777" w:rsidR="000C5EC1" w:rsidRDefault="00000000">
            <w:r>
              <w:rPr>
                <w:sz w:val="18"/>
                <w:szCs w:val="18"/>
              </w:rPr>
              <w:t>AWS Certified Solutions Architect - Professional</w:t>
            </w:r>
          </w:p>
        </w:tc>
      </w:tr>
    </w:tbl>
    <w:p w14:paraId="7F5A108F" w14:textId="77777777" w:rsidR="000C5EC1" w:rsidRDefault="000C5EC1">
      <w:pPr>
        <w:rPr>
          <w:rFonts w:ascii="ＭＳ 明朝" w:hAnsi="ＭＳ 明朝" w:cs="ＭＳ 明朝"/>
          <w:b/>
          <w:bCs/>
        </w:rPr>
      </w:pPr>
    </w:p>
    <w:p w14:paraId="3D3A4ABD" w14:textId="77777777" w:rsidR="000C5EC1" w:rsidRDefault="00000000">
      <w:pPr>
        <w:rPr>
          <w:rFonts w:ascii="ＭＳ 明朝" w:hAnsi="ＭＳ 明朝" w:cs="ＭＳ 明朝"/>
          <w:sz w:val="18"/>
          <w:szCs w:val="18"/>
        </w:rPr>
      </w:pPr>
      <w:r>
        <w:rPr>
          <w:rFonts w:ascii="ＭＳ 明朝" w:hAnsi="ＭＳ 明朝" w:cs="ＭＳ 明朝"/>
          <w:b/>
          <w:bCs/>
        </w:rPr>
        <w:t>■　今後のキャリヤについて</w:t>
      </w:r>
    </w:p>
    <w:p w14:paraId="00521A31" w14:textId="77777777" w:rsidR="000C5EC1" w:rsidRDefault="00000000">
      <w:pPr>
        <w:ind w:firstLine="192"/>
        <w:rPr>
          <w:sz w:val="18"/>
          <w:szCs w:val="18"/>
        </w:rPr>
      </w:pPr>
      <w:r>
        <w:rPr>
          <w:rFonts w:ascii="ＭＳ 明朝" w:hAnsi="ＭＳ 明朝" w:cs="ＭＳ 明朝"/>
          <w:sz w:val="18"/>
          <w:szCs w:val="18"/>
        </w:rPr>
        <w:t>今後も、WEB系、業務系のシステム開発に関して、PMの立場で、プロジェクトの成功に貢献したいと考えております。</w:t>
      </w:r>
    </w:p>
    <w:p w14:paraId="68C381FF" w14:textId="77777777" w:rsidR="000C5EC1" w:rsidRDefault="00000000">
      <w:pPr>
        <w:ind w:firstLine="192"/>
        <w:rPr>
          <w:rFonts w:ascii="ＭＳ 明朝" w:hAnsi="ＭＳ 明朝" w:cs="ＭＳ 明朝"/>
          <w:sz w:val="18"/>
          <w:szCs w:val="18"/>
        </w:rPr>
      </w:pPr>
      <w:r>
        <w:rPr>
          <w:sz w:val="18"/>
          <w:szCs w:val="18"/>
        </w:rPr>
        <w:t>手を動かす開発の経験としては</w:t>
      </w:r>
      <w:r>
        <w:rPr>
          <w:rFonts w:ascii="ＭＳ 明朝" w:hAnsi="ＭＳ 明朝" w:cs="ＭＳ 明朝"/>
          <w:sz w:val="18"/>
          <w:szCs w:val="18"/>
        </w:rPr>
        <w:t>、サーバーサイドの処理において、Web系はJavaやC#やGo言語での設計からの開発、バッチ系はLinuxやOracleやMySQLやPL/SQLを利用したバッチ処理を経験しました。ネットワークについては、ソケットプログラミングやLinuxでコマンドを使用して、ネットワーク構成を書き出す調査も行いました。DockerやKubernetesを使用した開発やクラウド環境での開発も経験があります。</w:t>
      </w:r>
    </w:p>
    <w:p w14:paraId="2F5EF652" w14:textId="77777777" w:rsidR="000C5EC1" w:rsidRDefault="00000000">
      <w:pPr>
        <w:ind w:firstLine="192"/>
        <w:rPr>
          <w:rFonts w:ascii="ＭＳ 明朝" w:hAnsi="ＭＳ 明朝" w:cs="ＭＳ 明朝"/>
          <w:sz w:val="18"/>
          <w:szCs w:val="18"/>
        </w:rPr>
      </w:pPr>
      <w:r>
        <w:rPr>
          <w:rFonts w:ascii="ＭＳ 明朝" w:hAnsi="ＭＳ 明朝" w:cs="ＭＳ 明朝"/>
          <w:sz w:val="18"/>
          <w:szCs w:val="18"/>
        </w:rPr>
        <w:t>過去のリーダーやPMポジションでは、外部のキーパーソンから要件をヒアリングし、設計から実装までのスピードには自信があります。ヒアリングから、動作するアプリを迅速に提供し、PDCAを回すことで、サービスの完成度が上がるように進めてまいりました。</w:t>
      </w:r>
    </w:p>
    <w:p w14:paraId="691C721E" w14:textId="77777777" w:rsidR="000C5EC1" w:rsidRDefault="00000000">
      <w:pPr>
        <w:ind w:firstLine="192"/>
        <w:rPr>
          <w:rFonts w:ascii="ＭＳ 明朝" w:hAnsi="ＭＳ 明朝" w:cs="ＭＳ 明朝"/>
          <w:sz w:val="18"/>
          <w:szCs w:val="18"/>
        </w:rPr>
      </w:pPr>
      <w:r>
        <w:rPr>
          <w:rFonts w:ascii="ＭＳ 明朝" w:hAnsi="ＭＳ 明朝" w:cs="ＭＳ 明朝"/>
          <w:sz w:val="18"/>
          <w:szCs w:val="18"/>
        </w:rPr>
        <w:t>PM業務については、工数の見積もりやWBS作成、進捗管理だけでなく、業務部門と開発部門の調整や、営業やユーザー様に分り易く、説明をしてきました。また、日頃から品質や、パフォーマンスの良いアプリケーションを提供できるように注意して、情報収集しております。今までの開発経験、PM経験を活かし、組織の壁を越えた「潤滑油」として、現場の課題解決とプロジェクトの成功に務めたいです。</w:t>
      </w:r>
    </w:p>
    <w:p w14:paraId="0352C9EF" w14:textId="77777777" w:rsidR="000C5EC1" w:rsidRDefault="00000000">
      <w:pPr>
        <w:ind w:firstLine="192"/>
        <w:rPr>
          <w:rFonts w:ascii="ＭＳ 明朝" w:hAnsi="ＭＳ 明朝" w:cs="ＭＳ 明朝"/>
          <w:sz w:val="18"/>
          <w:szCs w:val="18"/>
        </w:rPr>
      </w:pPr>
      <w:r>
        <w:rPr>
          <w:rFonts w:ascii="ＭＳ 明朝" w:hAnsi="ＭＳ 明朝" w:cs="ＭＳ 明朝"/>
          <w:sz w:val="18"/>
          <w:szCs w:val="18"/>
        </w:rPr>
        <w:t>今後の課題として、AIをシステム開発に導入したいと考えています。今現在は、情報収集を行い、課題解決等に利用しております。</w:t>
      </w:r>
    </w:p>
    <w:p w14:paraId="1A1991EB" w14:textId="77777777" w:rsidR="000C5EC1" w:rsidRDefault="000C5EC1">
      <w:pPr>
        <w:ind w:firstLine="192"/>
        <w:rPr>
          <w:rFonts w:ascii="ＭＳ 明朝" w:hAnsi="ＭＳ 明朝" w:cs="ＭＳ 明朝"/>
          <w:sz w:val="18"/>
          <w:szCs w:val="18"/>
        </w:rPr>
      </w:pPr>
    </w:p>
    <w:p w14:paraId="61FFB1C6" w14:textId="77777777" w:rsidR="000C5EC1" w:rsidRDefault="000C5EC1">
      <w:pPr>
        <w:ind w:firstLine="192"/>
        <w:rPr>
          <w:rFonts w:ascii="ＭＳ 明朝" w:hAnsi="ＭＳ 明朝" w:cs="ＭＳ 明朝"/>
          <w:sz w:val="18"/>
          <w:szCs w:val="18"/>
        </w:rPr>
      </w:pPr>
    </w:p>
    <w:p w14:paraId="2953DBC3" w14:textId="77777777" w:rsidR="000C5EC1" w:rsidRDefault="000C5EC1">
      <w:pPr>
        <w:ind w:firstLine="192"/>
        <w:rPr>
          <w:rFonts w:ascii="ＭＳ 明朝" w:hAnsi="ＭＳ 明朝" w:cs="ＭＳ 明朝"/>
          <w:sz w:val="18"/>
          <w:szCs w:val="18"/>
        </w:rPr>
      </w:pPr>
    </w:p>
    <w:p w14:paraId="112291B9" w14:textId="77777777" w:rsidR="000C5EC1" w:rsidRDefault="000C5EC1">
      <w:pPr>
        <w:ind w:firstLine="192"/>
        <w:rPr>
          <w:rFonts w:ascii="ＭＳ 明朝" w:hAnsi="ＭＳ 明朝" w:cs="ＭＳ 明朝"/>
          <w:sz w:val="18"/>
          <w:szCs w:val="18"/>
        </w:rPr>
      </w:pPr>
    </w:p>
    <w:p w14:paraId="763D1D6D" w14:textId="77777777" w:rsidR="000C5EC1" w:rsidRDefault="000C5EC1">
      <w:pPr>
        <w:ind w:firstLine="192"/>
        <w:rPr>
          <w:rFonts w:ascii="ＭＳ 明朝" w:hAnsi="ＭＳ 明朝" w:cs="ＭＳ 明朝"/>
          <w:sz w:val="18"/>
          <w:szCs w:val="18"/>
        </w:rPr>
      </w:pPr>
    </w:p>
    <w:p w14:paraId="219ED9C8" w14:textId="77777777" w:rsidR="000C5EC1" w:rsidRDefault="000C5EC1">
      <w:pPr>
        <w:ind w:firstLine="192"/>
        <w:rPr>
          <w:rFonts w:ascii="ＭＳ 明朝" w:hAnsi="ＭＳ 明朝" w:cs="ＭＳ 明朝"/>
          <w:sz w:val="18"/>
          <w:szCs w:val="18"/>
        </w:rPr>
      </w:pPr>
    </w:p>
    <w:p w14:paraId="38A9E28A" w14:textId="77777777" w:rsidR="000C5EC1" w:rsidRDefault="000C5EC1">
      <w:pPr>
        <w:rPr>
          <w:rFonts w:ascii="ＭＳ 明朝" w:hAnsi="ＭＳ 明朝" w:cs="ＭＳ 明朝"/>
          <w:sz w:val="18"/>
          <w:szCs w:val="18"/>
        </w:rPr>
      </w:pPr>
    </w:p>
    <w:p w14:paraId="68649455" w14:textId="77777777" w:rsidR="000C5EC1" w:rsidRDefault="00000000">
      <w:pPr>
        <w:spacing w:line="0" w:lineRule="atLeast"/>
        <w:rPr>
          <w:rFonts w:ascii="ＭＳ 明朝" w:hAnsi="ＭＳ 明朝" w:cs="ＭＳ 明朝"/>
          <w:bCs/>
        </w:rPr>
      </w:pPr>
      <w:r>
        <w:rPr>
          <w:rFonts w:ascii="ＭＳ 明朝" w:hAnsi="ＭＳ 明朝" w:cs="ＭＳ 明朝"/>
          <w:b/>
        </w:rPr>
        <w:lastRenderedPageBreak/>
        <w:t>■　開発経歴</w:t>
      </w:r>
    </w:p>
    <w:p w14:paraId="759B76AA" w14:textId="11C036DD" w:rsidR="000C5EC1" w:rsidRDefault="00000000">
      <w:pPr>
        <w:pStyle w:val="ad"/>
        <w:tabs>
          <w:tab w:val="clear" w:pos="4252"/>
          <w:tab w:val="clear" w:pos="8504"/>
        </w:tabs>
        <w:snapToGrid/>
        <w:spacing w:line="0" w:lineRule="atLeast"/>
        <w:rPr>
          <w:rFonts w:ascii="ＭＳ 明朝" w:hAnsi="ＭＳ 明朝" w:cs="ＭＳ 明朝"/>
          <w:bCs/>
          <w:sz w:val="18"/>
          <w:szCs w:val="18"/>
        </w:rPr>
      </w:pPr>
      <w:r>
        <w:rPr>
          <w:rFonts w:ascii="ＭＳ 明朝" w:hAnsi="ＭＳ 明朝" w:cs="ＭＳ 明朝"/>
          <w:bCs/>
        </w:rPr>
        <w:t>□</w:t>
      </w:r>
      <w:r w:rsidR="00372554" w:rsidRPr="00372554">
        <w:rPr>
          <w:rFonts w:ascii="ＭＳ 明朝" w:hAnsi="ＭＳ 明朝" w:cs="ＭＳ 明朝" w:hint="eastAsia"/>
          <w:bCs/>
        </w:rPr>
        <w:t>IT企業A社</w:t>
      </w:r>
    </w:p>
    <w:p w14:paraId="68244646" w14:textId="77777777" w:rsidR="000C5EC1" w:rsidRDefault="00000000">
      <w:pPr>
        <w:pStyle w:val="ad"/>
        <w:tabs>
          <w:tab w:val="clear" w:pos="4252"/>
          <w:tab w:val="clear" w:pos="8504"/>
        </w:tabs>
        <w:snapToGrid/>
        <w:spacing w:line="0" w:lineRule="atLeast"/>
        <w:ind w:firstLine="192"/>
        <w:rPr>
          <w:rFonts w:ascii="ＭＳ 明朝" w:hAnsi="ＭＳ 明朝" w:cs="ＭＳ 明朝"/>
          <w:bCs/>
          <w:sz w:val="18"/>
          <w:szCs w:val="18"/>
        </w:rPr>
      </w:pPr>
      <w:r>
        <w:rPr>
          <w:rFonts w:ascii="ＭＳ 明朝" w:hAnsi="ＭＳ 明朝" w:cs="ＭＳ 明朝"/>
          <w:bCs/>
          <w:sz w:val="18"/>
          <w:szCs w:val="18"/>
        </w:rPr>
        <w:t>※主に受託開発を経験しました。</w:t>
      </w:r>
    </w:p>
    <w:p w14:paraId="52A8E8A2" w14:textId="77777777" w:rsidR="000C5EC1" w:rsidRDefault="00000000">
      <w:pPr>
        <w:pStyle w:val="ad"/>
        <w:tabs>
          <w:tab w:val="clear" w:pos="4252"/>
          <w:tab w:val="clear" w:pos="8504"/>
        </w:tabs>
        <w:snapToGrid/>
        <w:spacing w:line="0" w:lineRule="atLeast"/>
        <w:rPr>
          <w:rFonts w:ascii="ＭＳ 明朝" w:hAnsi="ＭＳ 明朝" w:cs="ＭＳ 明朝"/>
          <w:sz w:val="20"/>
        </w:rPr>
      </w:pPr>
      <w:r>
        <w:rPr>
          <w:rFonts w:ascii="ＭＳ 明朝" w:hAnsi="ＭＳ 明朝" w:cs="ＭＳ 明朝"/>
          <w:bCs/>
          <w:sz w:val="18"/>
          <w:szCs w:val="18"/>
        </w:rPr>
        <w:t xml:space="preserve">　※入金機のファームウェア開発は一人で任せられ、公共自治体様の案件管理システムの開発ではプログラマやテスターの管理まで任せられました。</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2"/>
      </w:tblGrid>
      <w:tr w:rsidR="000C5EC1" w14:paraId="6AEA9DB9" w14:textId="77777777">
        <w:tc>
          <w:tcPr>
            <w:tcW w:w="1513" w:type="dxa"/>
            <w:tcBorders>
              <w:top w:val="single" w:sz="12" w:space="0" w:color="000000"/>
              <w:left w:val="single" w:sz="4" w:space="0" w:color="000000"/>
              <w:bottom w:val="single" w:sz="4" w:space="0" w:color="000000"/>
            </w:tcBorders>
            <w:shd w:val="clear" w:color="auto" w:fill="DFDFDF"/>
            <w:vAlign w:val="center"/>
          </w:tcPr>
          <w:p w14:paraId="34F17CB3"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2F499D72"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3629DDA8" w14:textId="77777777" w:rsidR="000C5EC1" w:rsidRDefault="00000000">
            <w:pPr>
              <w:jc w:val="center"/>
            </w:pPr>
            <w:r>
              <w:rPr>
                <w:rFonts w:ascii="ＭＳ 明朝" w:hAnsi="ＭＳ 明朝" w:cs="ＭＳ 明朝"/>
                <w:sz w:val="20"/>
              </w:rPr>
              <w:t>開発環境</w:t>
            </w:r>
          </w:p>
        </w:tc>
        <w:tc>
          <w:tcPr>
            <w:tcW w:w="1872" w:type="dxa"/>
            <w:tcBorders>
              <w:top w:val="single" w:sz="12" w:space="0" w:color="000000"/>
              <w:bottom w:val="single" w:sz="4" w:space="0" w:color="000000"/>
              <w:right w:val="single" w:sz="4" w:space="0" w:color="000000"/>
            </w:tcBorders>
            <w:shd w:val="clear" w:color="auto" w:fill="DFDFDF"/>
          </w:tcPr>
          <w:p w14:paraId="7F293531" w14:textId="77777777" w:rsidR="000C5EC1" w:rsidRDefault="00000000">
            <w:pPr>
              <w:jc w:val="center"/>
            </w:pPr>
            <w:r>
              <w:rPr>
                <w:rFonts w:ascii="ＭＳ 明朝" w:hAnsi="ＭＳ 明朝" w:cs="ＭＳ 明朝"/>
                <w:sz w:val="20"/>
              </w:rPr>
              <w:t>役割および規模</w:t>
            </w:r>
          </w:p>
        </w:tc>
      </w:tr>
      <w:tr w:rsidR="000C5EC1" w14:paraId="0DB2B019" w14:textId="77777777">
        <w:trPr>
          <w:trHeight w:val="1511"/>
        </w:trPr>
        <w:tc>
          <w:tcPr>
            <w:tcW w:w="1513" w:type="dxa"/>
            <w:tcBorders>
              <w:top w:val="single" w:sz="4" w:space="0" w:color="000000"/>
              <w:left w:val="single" w:sz="4" w:space="0" w:color="000000"/>
              <w:bottom w:val="single" w:sz="4" w:space="0" w:color="000000"/>
            </w:tcBorders>
            <w:shd w:val="clear" w:color="auto" w:fill="auto"/>
          </w:tcPr>
          <w:p w14:paraId="45B1A50A" w14:textId="77777777" w:rsidR="000C5EC1" w:rsidRDefault="000C5EC1">
            <w:pPr>
              <w:snapToGrid w:val="0"/>
              <w:spacing w:line="0" w:lineRule="atLeast"/>
              <w:jc w:val="center"/>
              <w:rPr>
                <w:rFonts w:ascii="ＭＳ 明朝" w:hAnsi="ＭＳ 明朝" w:cs="ＭＳ 明朝"/>
                <w:sz w:val="18"/>
              </w:rPr>
            </w:pPr>
          </w:p>
          <w:p w14:paraId="4B153A9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2004年4月</w:t>
            </w:r>
          </w:p>
          <w:p w14:paraId="0875710D"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1C7EAA0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2004年12月</w:t>
            </w:r>
          </w:p>
          <w:p w14:paraId="424ECCF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（8ヶ月）</w:t>
            </w:r>
          </w:p>
          <w:p w14:paraId="641A7041" w14:textId="77777777" w:rsidR="000C5EC1" w:rsidRDefault="000C5EC1">
            <w:pPr>
              <w:spacing w:line="0" w:lineRule="atLeast"/>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65515ADB" w14:textId="77777777" w:rsidR="000C5EC1" w:rsidRDefault="00000000">
            <w:r>
              <w:rPr>
                <w:rFonts w:ascii="ＭＳ 明朝" w:hAnsi="ＭＳ 明朝" w:cs="ＭＳ 明朝"/>
                <w:b/>
                <w:sz w:val="18"/>
                <w:u w:val="single"/>
              </w:rPr>
              <w:t>入金機のファームウェア開発</w:t>
            </w:r>
          </w:p>
          <w:p w14:paraId="7D177D50" w14:textId="77777777" w:rsidR="000C5EC1" w:rsidRDefault="00000000">
            <w:pPr>
              <w:pStyle w:val="a8"/>
            </w:pPr>
            <w:r>
              <w:rPr>
                <w:rFonts w:eastAsia="ＭＳ 明朝"/>
              </w:rPr>
              <w:t>・</w:t>
            </w:r>
            <w:r>
              <w:rPr>
                <w:rFonts w:ascii="ＭＳ 明朝" w:hAnsi="ＭＳ 明朝" w:cs="ＭＳ 明朝"/>
              </w:rPr>
              <w:t>社会人初めての案件を</w:t>
            </w:r>
            <w:r>
              <w:rPr>
                <w:rFonts w:ascii="ＭＳ 明朝" w:hAnsi="ＭＳ 明朝" w:cs="ＭＳ 明朝"/>
              </w:rPr>
              <w:t>1</w:t>
            </w:r>
            <w:r>
              <w:rPr>
                <w:rFonts w:ascii="ＭＳ 明朝" w:hAnsi="ＭＳ 明朝" w:cs="ＭＳ 明朝"/>
              </w:rPr>
              <w:t>人で担当</w:t>
            </w:r>
            <w:r>
              <w:t>。</w:t>
            </w:r>
          </w:p>
          <w:p w14:paraId="092F6CA3" w14:textId="77777777" w:rsidR="000C5EC1" w:rsidRDefault="00000000">
            <w:pPr>
              <w:pStyle w:val="a8"/>
              <w:rPr>
                <w:rFonts w:ascii="ＭＳ 明朝" w:hAnsi="ＭＳ 明朝" w:cs="ＭＳ 明朝"/>
              </w:rPr>
            </w:pPr>
            <w:r>
              <w:t xml:space="preserve">　（詳細設計、開発、テスト、ドキュメント作成）</w:t>
            </w:r>
          </w:p>
          <w:p w14:paraId="7B676561" w14:textId="77777777" w:rsidR="000C5EC1" w:rsidRDefault="00000000">
            <w:pPr>
              <w:pStyle w:val="af"/>
              <w:tabs>
                <w:tab w:val="left" w:pos="753"/>
              </w:tabs>
            </w:pPr>
            <w:r>
              <w:rPr>
                <w:rFonts w:ascii="ＭＳ 明朝" w:hAnsi="ＭＳ 明朝" w:cs="ＭＳ 明朝"/>
              </w:rPr>
              <w:t>・前任者が既に退社されており、専門書を読込み、設計はやり直し。</w:t>
            </w:r>
          </w:p>
          <w:p w14:paraId="48A934F8" w14:textId="77777777" w:rsidR="000C5EC1" w:rsidRDefault="00000000">
            <w:r>
              <w:rPr>
                <w:sz w:val="18"/>
              </w:rPr>
              <w:t>・元請の担当者やハードベンダとの打合せ・調整、設計、コーディング、テスト、ドキュメント作成。</w:t>
            </w:r>
          </w:p>
        </w:tc>
        <w:tc>
          <w:tcPr>
            <w:tcW w:w="1326" w:type="dxa"/>
            <w:tcBorders>
              <w:top w:val="single" w:sz="4" w:space="0" w:color="000000"/>
              <w:bottom w:val="single" w:sz="4" w:space="0" w:color="000000"/>
              <w:right w:val="dashed" w:sz="4" w:space="0" w:color="000000"/>
            </w:tcBorders>
            <w:shd w:val="clear" w:color="auto" w:fill="auto"/>
          </w:tcPr>
          <w:p w14:paraId="1E61FC51" w14:textId="77777777" w:rsidR="000C5EC1" w:rsidRDefault="00000000">
            <w:pPr>
              <w:rPr>
                <w:rFonts w:ascii="ＭＳ 明朝" w:hAnsi="ＭＳ 明朝" w:cs="ＭＳ 明朝"/>
                <w:sz w:val="18"/>
              </w:rPr>
            </w:pPr>
            <w:r>
              <w:rPr>
                <w:rFonts w:ascii="ＭＳ 明朝" w:hAnsi="ＭＳ 明朝" w:cs="ＭＳ 明朝"/>
                <w:sz w:val="18"/>
              </w:rPr>
              <w:t>Windows2000</w:t>
            </w:r>
          </w:p>
          <w:p w14:paraId="30196A52" w14:textId="77777777" w:rsidR="000C5EC1" w:rsidRDefault="00000000">
            <w:pPr>
              <w:rPr>
                <w:rFonts w:ascii="ＭＳ 明朝" w:hAnsi="ＭＳ 明朝" w:cs="ＭＳ 明朝"/>
                <w:color w:val="000000"/>
                <w:sz w:val="18"/>
              </w:rPr>
            </w:pPr>
            <w:r>
              <w:rPr>
                <w:rFonts w:ascii="ＭＳ 明朝" w:hAnsi="ＭＳ 明朝" w:cs="ＭＳ 明朝"/>
                <w:sz w:val="18"/>
              </w:rPr>
              <w:t>C言語</w:t>
            </w:r>
          </w:p>
          <w:p w14:paraId="5A109CC9" w14:textId="77777777" w:rsidR="000C5EC1" w:rsidRDefault="00000000">
            <w:r>
              <w:rPr>
                <w:rFonts w:ascii="ＭＳ 明朝" w:hAnsi="ＭＳ 明朝" w:cs="ＭＳ 明朝"/>
                <w:color w:val="000000"/>
                <w:sz w:val="18"/>
              </w:rPr>
              <w:t>H8マイコン</w:t>
            </w:r>
          </w:p>
        </w:tc>
        <w:tc>
          <w:tcPr>
            <w:tcW w:w="1872" w:type="dxa"/>
            <w:tcBorders>
              <w:top w:val="single" w:sz="4" w:space="0" w:color="000000"/>
              <w:bottom w:val="single" w:sz="4" w:space="0" w:color="000000"/>
              <w:right w:val="single" w:sz="4" w:space="0" w:color="000000"/>
            </w:tcBorders>
            <w:shd w:val="clear" w:color="auto" w:fill="auto"/>
          </w:tcPr>
          <w:p w14:paraId="4A5BB26C" w14:textId="77777777" w:rsidR="000C5EC1" w:rsidRDefault="00000000">
            <w:pPr>
              <w:rPr>
                <w:rFonts w:ascii="ＭＳ 明朝" w:hAnsi="ＭＳ 明朝" w:cs="ＭＳ 明朝"/>
                <w:color w:val="000000"/>
                <w:sz w:val="18"/>
              </w:rPr>
            </w:pPr>
            <w:r>
              <w:rPr>
                <w:rFonts w:ascii="ＭＳ 明朝" w:hAnsi="ＭＳ 明朝" w:cs="ＭＳ 明朝"/>
                <w:sz w:val="18"/>
              </w:rPr>
              <w:t>リーダー</w:t>
            </w:r>
          </w:p>
          <w:p w14:paraId="3AD8A630" w14:textId="77777777" w:rsidR="000C5EC1" w:rsidRDefault="000C5EC1">
            <w:pPr>
              <w:rPr>
                <w:rFonts w:ascii="ＭＳ 明朝" w:hAnsi="ＭＳ 明朝" w:cs="ＭＳ 明朝"/>
                <w:color w:val="000000"/>
                <w:sz w:val="18"/>
              </w:rPr>
            </w:pPr>
          </w:p>
          <w:p w14:paraId="246C47D2"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690C0898" w14:textId="77777777" w:rsidR="000C5EC1" w:rsidRDefault="00000000">
            <w:r>
              <w:rPr>
                <w:rFonts w:ascii="ＭＳ 明朝" w:hAnsi="ＭＳ 明朝" w:cs="ＭＳ 明朝"/>
                <w:color w:val="000000"/>
                <w:sz w:val="18"/>
              </w:rPr>
              <w:t>1名</w:t>
            </w:r>
          </w:p>
        </w:tc>
      </w:tr>
      <w:tr w:rsidR="000C5EC1" w14:paraId="02B1F26B" w14:textId="77777777">
        <w:trPr>
          <w:trHeight w:val="1515"/>
        </w:trPr>
        <w:tc>
          <w:tcPr>
            <w:tcW w:w="1513" w:type="dxa"/>
            <w:tcBorders>
              <w:top w:val="single" w:sz="4" w:space="0" w:color="000000"/>
              <w:left w:val="single" w:sz="4" w:space="0" w:color="000000"/>
              <w:bottom w:val="single" w:sz="4" w:space="0" w:color="000000"/>
            </w:tcBorders>
            <w:shd w:val="clear" w:color="auto" w:fill="auto"/>
          </w:tcPr>
          <w:p w14:paraId="1B1A72BF" w14:textId="77777777" w:rsidR="000C5EC1" w:rsidRDefault="000C5EC1">
            <w:pPr>
              <w:snapToGrid w:val="0"/>
              <w:spacing w:line="0" w:lineRule="atLeast"/>
              <w:jc w:val="center"/>
              <w:rPr>
                <w:rFonts w:ascii="ＭＳ 明朝" w:hAnsi="ＭＳ 明朝" w:cs="ＭＳ 明朝"/>
                <w:sz w:val="18"/>
                <w:u w:val="single"/>
              </w:rPr>
            </w:pPr>
          </w:p>
          <w:p w14:paraId="60B0BDA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2005年1月</w:t>
            </w:r>
          </w:p>
          <w:p w14:paraId="7769DA8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32F18C31"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2005年8月</w:t>
            </w:r>
          </w:p>
          <w:p w14:paraId="779C0625"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（8ヶ月）</w:t>
            </w:r>
          </w:p>
          <w:p w14:paraId="37A4AB2F"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347F9B9" w14:textId="77777777" w:rsidR="000C5EC1" w:rsidRDefault="00000000">
            <w:pPr>
              <w:rPr>
                <w:rFonts w:ascii="ＭＳ 明朝" w:hAnsi="ＭＳ 明朝" w:cs="ＭＳ 明朝"/>
                <w:sz w:val="18"/>
              </w:rPr>
            </w:pPr>
            <w:r>
              <w:rPr>
                <w:rFonts w:ascii="ＭＳ 明朝" w:hAnsi="ＭＳ 明朝" w:cs="ＭＳ 明朝"/>
                <w:b/>
                <w:bCs/>
                <w:sz w:val="18"/>
                <w:u w:val="single"/>
              </w:rPr>
              <w:t>公共自治体様の案件管理システムの開発</w:t>
            </w:r>
          </w:p>
          <w:p w14:paraId="3B440B45" w14:textId="77777777" w:rsidR="000C5EC1" w:rsidRDefault="00000000">
            <w:pPr>
              <w:rPr>
                <w:rFonts w:ascii="ＭＳ 明朝" w:hAnsi="ＭＳ 明朝" w:cs="ＭＳ 明朝"/>
                <w:sz w:val="18"/>
              </w:rPr>
            </w:pPr>
            <w:r>
              <w:rPr>
                <w:rFonts w:ascii="ＭＳ 明朝" w:hAnsi="ＭＳ 明朝" w:cs="ＭＳ 明朝"/>
                <w:sz w:val="18"/>
              </w:rPr>
              <w:t>・公共自治体の電子入札システムの、案件管理システムの開発にて、基本設計、詳細設計、開発、単体テスト、結合テストを実施。</w:t>
            </w:r>
          </w:p>
          <w:p w14:paraId="3C712079" w14:textId="77777777" w:rsidR="000C5EC1" w:rsidRDefault="00000000">
            <w:pPr>
              <w:rPr>
                <w:rFonts w:ascii="ＭＳ 明朝" w:hAnsi="ＭＳ 明朝" w:cs="ＭＳ 明朝"/>
                <w:sz w:val="18"/>
              </w:rPr>
            </w:pPr>
            <w:r>
              <w:rPr>
                <w:rFonts w:ascii="ＭＳ 明朝" w:hAnsi="ＭＳ 明朝" w:cs="ＭＳ 明朝"/>
                <w:sz w:val="18"/>
              </w:rPr>
              <w:t>・サーバー側とクライアント側の開発を並行することや、テストでユーザー操作の意識の重要性などを提案して、プロジェクトの品質向上に貢献。</w:t>
            </w:r>
          </w:p>
          <w:p w14:paraId="5AF78398" w14:textId="77777777" w:rsidR="000C5EC1" w:rsidRDefault="00000000">
            <w:r>
              <w:rPr>
                <w:rFonts w:ascii="ＭＳ 明朝" w:hAnsi="ＭＳ 明朝" w:cs="ＭＳ 明朝"/>
                <w:sz w:val="18"/>
              </w:rPr>
              <w:t>・サブリーダーとして、メンバー4人の取りまとめ。</w:t>
            </w:r>
          </w:p>
        </w:tc>
        <w:tc>
          <w:tcPr>
            <w:tcW w:w="1326" w:type="dxa"/>
            <w:tcBorders>
              <w:top w:val="single" w:sz="4" w:space="0" w:color="000000"/>
              <w:bottom w:val="single" w:sz="4" w:space="0" w:color="000000"/>
              <w:right w:val="dashed" w:sz="4" w:space="0" w:color="000000"/>
            </w:tcBorders>
            <w:shd w:val="clear" w:color="auto" w:fill="auto"/>
          </w:tcPr>
          <w:p w14:paraId="64803C8D" w14:textId="77777777" w:rsidR="000C5EC1" w:rsidRDefault="00000000">
            <w:pPr>
              <w:rPr>
                <w:rFonts w:ascii="ＭＳ 明朝" w:hAnsi="ＭＳ 明朝" w:cs="ＭＳ 明朝"/>
                <w:sz w:val="18"/>
              </w:rPr>
            </w:pPr>
            <w:r>
              <w:rPr>
                <w:rFonts w:ascii="ＭＳ 明朝" w:hAnsi="ＭＳ 明朝" w:cs="ＭＳ 明朝"/>
                <w:sz w:val="18"/>
              </w:rPr>
              <w:t>Windows2000</w:t>
            </w:r>
          </w:p>
          <w:p w14:paraId="269FE15D" w14:textId="77777777" w:rsidR="000C5EC1" w:rsidRDefault="00000000">
            <w:pPr>
              <w:rPr>
                <w:rFonts w:ascii="ＭＳ 明朝" w:hAnsi="ＭＳ 明朝" w:cs="ＭＳ 明朝"/>
                <w:sz w:val="18"/>
              </w:rPr>
            </w:pPr>
            <w:r>
              <w:rPr>
                <w:rFonts w:ascii="ＭＳ 明朝" w:hAnsi="ＭＳ 明朝" w:cs="ＭＳ 明朝"/>
                <w:sz w:val="18"/>
              </w:rPr>
              <w:t>Oracle</w:t>
            </w:r>
          </w:p>
          <w:p w14:paraId="5E957517" w14:textId="77777777" w:rsidR="000C5EC1" w:rsidRDefault="00000000">
            <w:pPr>
              <w:rPr>
                <w:rFonts w:ascii="ＭＳ 明朝" w:hAnsi="ＭＳ 明朝" w:cs="ＭＳ 明朝"/>
                <w:sz w:val="18"/>
              </w:rPr>
            </w:pPr>
            <w:r>
              <w:rPr>
                <w:rFonts w:ascii="ＭＳ 明朝" w:hAnsi="ＭＳ 明朝" w:cs="ＭＳ 明朝"/>
                <w:sz w:val="18"/>
              </w:rPr>
              <w:t>Java言語</w:t>
            </w:r>
          </w:p>
          <w:p w14:paraId="26B9D810" w14:textId="77777777" w:rsidR="000C5EC1" w:rsidRDefault="00000000">
            <w:pPr>
              <w:rPr>
                <w:rFonts w:ascii="ＭＳ 明朝" w:hAnsi="ＭＳ 明朝" w:cs="ＭＳ 明朝"/>
                <w:sz w:val="18"/>
              </w:rPr>
            </w:pPr>
            <w:r>
              <w:rPr>
                <w:rFonts w:ascii="ＭＳ 明朝" w:hAnsi="ＭＳ 明朝" w:cs="ＭＳ 明朝"/>
                <w:sz w:val="18"/>
              </w:rPr>
              <w:t>JSP言語</w:t>
            </w:r>
          </w:p>
          <w:p w14:paraId="42A29615" w14:textId="77777777" w:rsidR="000C5EC1" w:rsidRDefault="00000000">
            <w:r>
              <w:rPr>
                <w:rFonts w:ascii="ＭＳ 明朝" w:hAnsi="ＭＳ 明朝" w:cs="ＭＳ 明朝"/>
                <w:sz w:val="18"/>
              </w:rPr>
              <w:t>Struts</w:t>
            </w:r>
          </w:p>
        </w:tc>
        <w:tc>
          <w:tcPr>
            <w:tcW w:w="1872" w:type="dxa"/>
            <w:tcBorders>
              <w:top w:val="single" w:sz="4" w:space="0" w:color="000000"/>
              <w:bottom w:val="single" w:sz="4" w:space="0" w:color="000000"/>
              <w:right w:val="single" w:sz="4" w:space="0" w:color="000000"/>
            </w:tcBorders>
            <w:shd w:val="clear" w:color="auto" w:fill="auto"/>
          </w:tcPr>
          <w:p w14:paraId="72648D46" w14:textId="77777777" w:rsidR="000C5EC1" w:rsidRDefault="00000000">
            <w:pPr>
              <w:rPr>
                <w:rFonts w:ascii="ＭＳ 明朝" w:hAnsi="ＭＳ 明朝" w:cs="ＭＳ 明朝"/>
                <w:color w:val="000000"/>
                <w:sz w:val="18"/>
                <w:u w:val="single"/>
              </w:rPr>
            </w:pPr>
            <w:r>
              <w:rPr>
                <w:rFonts w:ascii="ＭＳ 明朝" w:hAnsi="ＭＳ 明朝" w:cs="ＭＳ 明朝"/>
                <w:sz w:val="18"/>
              </w:rPr>
              <w:t>サブリーダー</w:t>
            </w:r>
          </w:p>
          <w:p w14:paraId="168CBAFB" w14:textId="77777777" w:rsidR="000C5EC1" w:rsidRDefault="000C5EC1">
            <w:pPr>
              <w:rPr>
                <w:rFonts w:ascii="ＭＳ 明朝" w:hAnsi="ＭＳ 明朝" w:cs="ＭＳ 明朝"/>
                <w:color w:val="000000"/>
                <w:sz w:val="18"/>
                <w:u w:val="single"/>
              </w:rPr>
            </w:pPr>
          </w:p>
          <w:p w14:paraId="2FEDEF19"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55FA6999" w14:textId="77777777" w:rsidR="000C5EC1" w:rsidRDefault="00000000">
            <w:r>
              <w:rPr>
                <w:rFonts w:ascii="ＭＳ 明朝" w:hAnsi="ＭＳ 明朝" w:cs="ＭＳ 明朝"/>
                <w:color w:val="000000"/>
                <w:sz w:val="18"/>
              </w:rPr>
              <w:t>７名</w:t>
            </w:r>
          </w:p>
        </w:tc>
      </w:tr>
    </w:tbl>
    <w:p w14:paraId="7FADB28E" w14:textId="77777777" w:rsidR="000C5EC1" w:rsidRDefault="000C5EC1">
      <w:pPr>
        <w:rPr>
          <w:rFonts w:ascii="ＭＳ 明朝" w:hAnsi="ＭＳ 明朝" w:cs="ＭＳ 明朝"/>
          <w:b/>
        </w:rPr>
      </w:pPr>
    </w:p>
    <w:p w14:paraId="45A800ED" w14:textId="77777777" w:rsidR="000C5EC1" w:rsidRDefault="000C5EC1">
      <w:pPr>
        <w:pStyle w:val="ad"/>
        <w:tabs>
          <w:tab w:val="clear" w:pos="4252"/>
          <w:tab w:val="clear" w:pos="8504"/>
        </w:tabs>
        <w:snapToGrid/>
        <w:spacing w:line="0" w:lineRule="atLeast"/>
        <w:rPr>
          <w:rFonts w:ascii="ＭＳ 明朝" w:hAnsi="ＭＳ 明朝" w:cs="ＭＳ 明朝"/>
          <w:b/>
        </w:rPr>
      </w:pPr>
    </w:p>
    <w:p w14:paraId="593860EF" w14:textId="3E8AC903" w:rsidR="000C5EC1" w:rsidRDefault="00000000">
      <w:pPr>
        <w:pStyle w:val="ad"/>
        <w:tabs>
          <w:tab w:val="clear" w:pos="4252"/>
          <w:tab w:val="clear" w:pos="8504"/>
        </w:tabs>
        <w:snapToGrid/>
        <w:spacing w:line="0" w:lineRule="atLeast"/>
        <w:rPr>
          <w:rFonts w:ascii="ＭＳ 明朝" w:hAnsi="ＭＳ 明朝" w:cs="ＭＳ 明朝"/>
          <w:bCs/>
          <w:sz w:val="18"/>
          <w:szCs w:val="18"/>
        </w:rPr>
      </w:pPr>
      <w:r>
        <w:rPr>
          <w:rFonts w:ascii="ＭＳ 明朝" w:hAnsi="ＭＳ 明朝" w:cs="ＭＳ 明朝"/>
          <w:bCs/>
        </w:rPr>
        <w:t>□</w:t>
      </w:r>
      <w:r w:rsidR="00372554" w:rsidRPr="00372554">
        <w:rPr>
          <w:rFonts w:ascii="ＭＳ 明朝" w:hAnsi="ＭＳ 明朝" w:cs="ＭＳ 明朝" w:hint="eastAsia"/>
          <w:bCs/>
        </w:rPr>
        <w:t>IT企業B社</w:t>
      </w:r>
    </w:p>
    <w:p w14:paraId="62EB8CAF" w14:textId="77777777" w:rsidR="000C5EC1" w:rsidRDefault="00000000">
      <w:pPr>
        <w:pStyle w:val="ad"/>
        <w:tabs>
          <w:tab w:val="clear" w:pos="4252"/>
          <w:tab w:val="clear" w:pos="8504"/>
        </w:tabs>
        <w:snapToGrid/>
        <w:spacing w:line="0" w:lineRule="atLeast"/>
        <w:ind w:firstLine="192"/>
        <w:rPr>
          <w:rFonts w:ascii="ＭＳ 明朝" w:hAnsi="ＭＳ 明朝" w:cs="ＭＳ 明朝"/>
          <w:bCs/>
          <w:sz w:val="18"/>
          <w:szCs w:val="18"/>
        </w:rPr>
      </w:pPr>
      <w:r>
        <w:rPr>
          <w:rFonts w:ascii="ＭＳ 明朝" w:hAnsi="ＭＳ 明朝" w:cs="ＭＳ 明朝"/>
          <w:bCs/>
          <w:sz w:val="18"/>
          <w:szCs w:val="18"/>
        </w:rPr>
        <w:t>※データベース監査のパッケージソフトウェアの開発・サポートを行いました。</w:t>
      </w:r>
    </w:p>
    <w:p w14:paraId="018109F1" w14:textId="77777777" w:rsidR="000C5EC1" w:rsidRDefault="00000000">
      <w:pPr>
        <w:pStyle w:val="ad"/>
        <w:tabs>
          <w:tab w:val="clear" w:pos="4252"/>
          <w:tab w:val="clear" w:pos="8504"/>
        </w:tabs>
        <w:snapToGrid/>
        <w:spacing w:line="0" w:lineRule="atLeast"/>
        <w:ind w:left="384" w:hanging="384"/>
        <w:rPr>
          <w:rFonts w:ascii="ＭＳ 明朝" w:hAnsi="ＭＳ 明朝" w:cs="ＭＳ 明朝"/>
          <w:sz w:val="20"/>
        </w:rPr>
      </w:pPr>
      <w:r>
        <w:rPr>
          <w:rFonts w:ascii="ＭＳ 明朝" w:hAnsi="ＭＳ 明朝" w:cs="ＭＳ 明朝"/>
          <w:bCs/>
          <w:sz w:val="18"/>
          <w:szCs w:val="18"/>
        </w:rPr>
        <w:t xml:space="preserve">　※開発や障害対応を通して、関係者の調整能力、ネットワークプログラミング、OracleやOSの深い知識を身に付けました。</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2"/>
      </w:tblGrid>
      <w:tr w:rsidR="000C5EC1" w14:paraId="1B154071" w14:textId="77777777">
        <w:tc>
          <w:tcPr>
            <w:tcW w:w="1513" w:type="dxa"/>
            <w:tcBorders>
              <w:top w:val="single" w:sz="12" w:space="0" w:color="000000"/>
              <w:left w:val="single" w:sz="4" w:space="0" w:color="000000"/>
              <w:bottom w:val="single" w:sz="4" w:space="0" w:color="000000"/>
            </w:tcBorders>
            <w:shd w:val="clear" w:color="auto" w:fill="DFDFDF"/>
            <w:vAlign w:val="center"/>
          </w:tcPr>
          <w:p w14:paraId="4E671966"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64463665"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74A1ABE9" w14:textId="77777777" w:rsidR="000C5EC1" w:rsidRDefault="00000000">
            <w:pPr>
              <w:jc w:val="center"/>
            </w:pPr>
            <w:r>
              <w:rPr>
                <w:rFonts w:ascii="ＭＳ 明朝" w:hAnsi="ＭＳ 明朝" w:cs="ＭＳ 明朝"/>
                <w:sz w:val="20"/>
              </w:rPr>
              <w:t>開発環境</w:t>
            </w:r>
          </w:p>
        </w:tc>
        <w:tc>
          <w:tcPr>
            <w:tcW w:w="1872" w:type="dxa"/>
            <w:tcBorders>
              <w:top w:val="single" w:sz="12" w:space="0" w:color="000000"/>
              <w:bottom w:val="single" w:sz="4" w:space="0" w:color="000000"/>
              <w:right w:val="single" w:sz="4" w:space="0" w:color="000000"/>
            </w:tcBorders>
            <w:shd w:val="clear" w:color="auto" w:fill="DFDFDF"/>
          </w:tcPr>
          <w:p w14:paraId="794D0712" w14:textId="77777777" w:rsidR="000C5EC1" w:rsidRDefault="00000000">
            <w:pPr>
              <w:jc w:val="center"/>
            </w:pPr>
            <w:r>
              <w:rPr>
                <w:rFonts w:ascii="ＭＳ 明朝" w:hAnsi="ＭＳ 明朝" w:cs="ＭＳ 明朝"/>
                <w:sz w:val="20"/>
              </w:rPr>
              <w:t>役割および規模</w:t>
            </w:r>
          </w:p>
        </w:tc>
      </w:tr>
      <w:tr w:rsidR="000C5EC1" w14:paraId="4CCA34D6" w14:textId="77777777">
        <w:tc>
          <w:tcPr>
            <w:tcW w:w="1513" w:type="dxa"/>
            <w:tcBorders>
              <w:top w:val="single" w:sz="4" w:space="0" w:color="000000"/>
              <w:left w:val="single" w:sz="4" w:space="0" w:color="000000"/>
              <w:bottom w:val="single" w:sz="12" w:space="0" w:color="000000"/>
            </w:tcBorders>
            <w:shd w:val="clear" w:color="auto" w:fill="auto"/>
          </w:tcPr>
          <w:p w14:paraId="1955EF1E" w14:textId="77777777" w:rsidR="000C5EC1" w:rsidRDefault="000C5EC1">
            <w:pPr>
              <w:snapToGrid w:val="0"/>
              <w:spacing w:line="0" w:lineRule="atLeast"/>
              <w:jc w:val="center"/>
              <w:rPr>
                <w:rFonts w:ascii="ＭＳ 明朝" w:hAnsi="ＭＳ 明朝" w:cs="ＭＳ 明朝"/>
                <w:sz w:val="18"/>
              </w:rPr>
            </w:pPr>
          </w:p>
          <w:p w14:paraId="10C310F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2005年9月</w:t>
            </w:r>
          </w:p>
          <w:p w14:paraId="266F9181"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212DC24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2008年6 月</w:t>
            </w:r>
          </w:p>
          <w:p w14:paraId="7383E5E7"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（2年9ヶ月）</w:t>
            </w:r>
          </w:p>
          <w:p w14:paraId="2617B845"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12" w:space="0" w:color="000000"/>
              <w:right w:val="dashed" w:sz="4" w:space="0" w:color="000000"/>
            </w:tcBorders>
            <w:shd w:val="clear" w:color="auto" w:fill="auto"/>
          </w:tcPr>
          <w:p w14:paraId="7704F186" w14:textId="77777777" w:rsidR="000C5EC1" w:rsidRDefault="00000000">
            <w:r>
              <w:rPr>
                <w:rFonts w:ascii="ＭＳ 明朝" w:hAnsi="ＭＳ 明朝" w:cs="ＭＳ 明朝"/>
                <w:b/>
                <w:bCs/>
                <w:sz w:val="18"/>
                <w:u w:val="single"/>
              </w:rPr>
              <w:t>データベース監査パッケージソフトウェアの開発・サポート</w:t>
            </w:r>
          </w:p>
          <w:p w14:paraId="13B2A64E" w14:textId="77777777" w:rsidR="000C5EC1" w:rsidRDefault="00000000">
            <w:pPr>
              <w:pStyle w:val="af"/>
              <w:rPr>
                <w:rFonts w:ascii="ＭＳ 明朝" w:hAnsi="ＭＳ 明朝" w:cs="ＭＳ 明朝"/>
              </w:rPr>
            </w:pPr>
            <w:r>
              <w:t>・製品開発</w:t>
            </w:r>
            <w:r>
              <w:t>(</w:t>
            </w:r>
            <w:r>
              <w:t>基本設計、詳細設計、開発、テスト、コード調査、ドキュメント作成</w:t>
            </w:r>
            <w:r>
              <w:t>)</w:t>
            </w:r>
            <w:r>
              <w:t>・製品サポート</w:t>
            </w:r>
            <w:r>
              <w:t>(</w:t>
            </w:r>
            <w:r>
              <w:t>メール、電話、動作検証・障害対応・関係者の調整</w:t>
            </w:r>
            <w:r>
              <w:t>)</w:t>
            </w:r>
            <w:r>
              <w:t>を担当した。</w:t>
            </w:r>
          </w:p>
          <w:p w14:paraId="47A2C54B" w14:textId="77777777" w:rsidR="000C5EC1" w:rsidRDefault="00000000">
            <w:pPr>
              <w:rPr>
                <w:rFonts w:ascii="ＭＳ 明朝" w:hAnsi="ＭＳ 明朝" w:cs="ＭＳ 明朝"/>
                <w:sz w:val="18"/>
              </w:rPr>
            </w:pPr>
            <w:r>
              <w:rPr>
                <w:rFonts w:ascii="ＭＳ 明朝" w:hAnsi="ＭＳ 明朝" w:cs="ＭＳ 明朝"/>
                <w:sz w:val="18"/>
              </w:rPr>
              <w:t>・以下の開発を行った。</w:t>
            </w:r>
          </w:p>
          <w:p w14:paraId="4A77A89C" w14:textId="77777777" w:rsidR="000C5EC1" w:rsidRDefault="00000000">
            <w:pPr>
              <w:numPr>
                <w:ilvl w:val="0"/>
                <w:numId w:val="2"/>
              </w:numPr>
              <w:rPr>
                <w:rFonts w:ascii="ＭＳ 明朝" w:hAnsi="ＭＳ 明朝" w:cs="ＭＳ 明朝"/>
                <w:sz w:val="18"/>
              </w:rPr>
            </w:pPr>
            <w:r>
              <w:rPr>
                <w:rFonts w:ascii="ＭＳ 明朝" w:hAnsi="ＭＳ 明朝" w:cs="ＭＳ 明朝"/>
                <w:sz w:val="18"/>
              </w:rPr>
              <w:t>ヘルプメッセージの機能追加</w:t>
            </w:r>
          </w:p>
          <w:p w14:paraId="6B8C44C2" w14:textId="77777777" w:rsidR="000C5EC1" w:rsidRDefault="00000000">
            <w:pPr>
              <w:numPr>
                <w:ilvl w:val="0"/>
                <w:numId w:val="2"/>
              </w:numPr>
              <w:rPr>
                <w:rFonts w:ascii="ＭＳ 明朝" w:hAnsi="ＭＳ 明朝" w:cs="ＭＳ 明朝"/>
                <w:sz w:val="18"/>
              </w:rPr>
            </w:pPr>
            <w:r>
              <w:rPr>
                <w:rFonts w:ascii="ＭＳ 明朝" w:hAnsi="ＭＳ 明朝" w:cs="ＭＳ 明朝"/>
                <w:sz w:val="18"/>
              </w:rPr>
              <w:t>TCP/IPのネットワークプログラミング</w:t>
            </w:r>
          </w:p>
          <w:p w14:paraId="7F36A961" w14:textId="77777777" w:rsidR="000C5EC1" w:rsidRDefault="00000000">
            <w:pPr>
              <w:numPr>
                <w:ilvl w:val="0"/>
                <w:numId w:val="2"/>
              </w:numPr>
              <w:rPr>
                <w:rFonts w:ascii="ＭＳ 明朝" w:hAnsi="ＭＳ 明朝" w:cs="ＭＳ 明朝"/>
                <w:sz w:val="18"/>
              </w:rPr>
            </w:pPr>
            <w:r>
              <w:rPr>
                <w:rFonts w:ascii="ＭＳ 明朝" w:hAnsi="ＭＳ 明朝" w:cs="ＭＳ 明朝"/>
                <w:sz w:val="18"/>
              </w:rPr>
              <w:t>共有メモリの管理</w:t>
            </w:r>
          </w:p>
          <w:p w14:paraId="6F0CE572" w14:textId="77777777" w:rsidR="000C5EC1" w:rsidRDefault="00000000">
            <w:pPr>
              <w:numPr>
                <w:ilvl w:val="0"/>
                <w:numId w:val="2"/>
              </w:numPr>
              <w:rPr>
                <w:rFonts w:ascii="ＭＳ 明朝" w:hAnsi="ＭＳ 明朝" w:cs="ＭＳ 明朝"/>
                <w:sz w:val="18"/>
              </w:rPr>
            </w:pPr>
            <w:r>
              <w:rPr>
                <w:rFonts w:ascii="ＭＳ 明朝" w:hAnsi="ＭＳ 明朝" w:cs="ＭＳ 明朝"/>
                <w:sz w:val="18"/>
              </w:rPr>
              <w:t>環境構築(Oracleのインストール)</w:t>
            </w:r>
          </w:p>
          <w:p w14:paraId="5CCB4651" w14:textId="77777777" w:rsidR="000C5EC1" w:rsidRDefault="00000000">
            <w:pPr>
              <w:numPr>
                <w:ilvl w:val="0"/>
                <w:numId w:val="2"/>
              </w:numPr>
              <w:rPr>
                <w:rFonts w:ascii="ＭＳ 明朝" w:hAnsi="ＭＳ 明朝" w:cs="ＭＳ 明朝"/>
                <w:sz w:val="18"/>
              </w:rPr>
            </w:pPr>
            <w:r>
              <w:rPr>
                <w:rFonts w:ascii="ＭＳ 明朝" w:hAnsi="ＭＳ 明朝" w:cs="ＭＳ 明朝"/>
                <w:sz w:val="18"/>
              </w:rPr>
              <w:t>コード調査、テスト</w:t>
            </w:r>
          </w:p>
          <w:p w14:paraId="7D556DA9" w14:textId="77777777" w:rsidR="000C5EC1" w:rsidRDefault="00000000">
            <w:pPr>
              <w:numPr>
                <w:ilvl w:val="0"/>
                <w:numId w:val="2"/>
              </w:numPr>
              <w:rPr>
                <w:rFonts w:ascii="ＭＳ 明朝" w:hAnsi="ＭＳ 明朝" w:cs="ＭＳ 明朝"/>
                <w:sz w:val="18"/>
              </w:rPr>
            </w:pPr>
            <w:r>
              <w:rPr>
                <w:rFonts w:ascii="ＭＳ 明朝" w:hAnsi="ＭＳ 明朝" w:cs="ＭＳ 明朝"/>
                <w:sz w:val="18"/>
              </w:rPr>
              <w:t>マニュアルの作成</w:t>
            </w:r>
          </w:p>
          <w:p w14:paraId="515CDD3C" w14:textId="77777777" w:rsidR="000C5EC1" w:rsidRDefault="00000000">
            <w:pPr>
              <w:rPr>
                <w:rFonts w:ascii="ＭＳ 明朝" w:hAnsi="ＭＳ 明朝" w:cs="ＭＳ 明朝"/>
                <w:sz w:val="18"/>
              </w:rPr>
            </w:pPr>
            <w:r>
              <w:rPr>
                <w:rFonts w:ascii="ＭＳ 明朝" w:hAnsi="ＭＳ 明朝" w:cs="ＭＳ 明朝"/>
                <w:sz w:val="18"/>
              </w:rPr>
              <w:t>・テスト効率化・情報共有のため、テスト自動化</w:t>
            </w:r>
          </w:p>
          <w:p w14:paraId="72A035EA" w14:textId="77777777" w:rsidR="000C5EC1" w:rsidRDefault="00000000">
            <w:pPr>
              <w:ind w:firstLine="192"/>
              <w:rPr>
                <w:rFonts w:ascii="ＭＳ 明朝" w:hAnsi="ＭＳ 明朝" w:cs="ＭＳ 明朝"/>
                <w:sz w:val="18"/>
              </w:rPr>
            </w:pPr>
            <w:r>
              <w:rPr>
                <w:rFonts w:ascii="ＭＳ 明朝" w:hAnsi="ＭＳ 明朝" w:cs="ＭＳ 明朝"/>
                <w:sz w:val="18"/>
              </w:rPr>
              <w:t>（テストフレームワーク、テスト手順書、テストスクリプト）を提案して、社内に普及された。</w:t>
            </w:r>
          </w:p>
          <w:p w14:paraId="07413A29" w14:textId="77777777" w:rsidR="000C5EC1" w:rsidRDefault="00000000">
            <w:r>
              <w:rPr>
                <w:rFonts w:ascii="ＭＳ 明朝" w:hAnsi="ＭＳ 明朝" w:cs="ＭＳ 明朝"/>
                <w:sz w:val="18"/>
              </w:rPr>
              <w:t>・入社直後に、マニュアル類が分かり難く、表記揺れなどがあり、社内</w:t>
            </w:r>
            <w:proofErr w:type="gramStart"/>
            <w:r>
              <w:rPr>
                <w:rFonts w:ascii="ＭＳ 明朝" w:hAnsi="ＭＳ 明朝" w:cs="ＭＳ 明朝"/>
                <w:sz w:val="18"/>
              </w:rPr>
              <w:t>レビューの提案した。</w:t>
            </w:r>
            <w:proofErr w:type="gramEnd"/>
          </w:p>
        </w:tc>
        <w:tc>
          <w:tcPr>
            <w:tcW w:w="1326" w:type="dxa"/>
            <w:tcBorders>
              <w:top w:val="single" w:sz="4" w:space="0" w:color="000000"/>
              <w:bottom w:val="single" w:sz="12" w:space="0" w:color="000000"/>
              <w:right w:val="dashed" w:sz="4" w:space="0" w:color="000000"/>
            </w:tcBorders>
            <w:shd w:val="clear" w:color="auto" w:fill="auto"/>
          </w:tcPr>
          <w:p w14:paraId="6C60FCF3" w14:textId="77777777" w:rsidR="000C5EC1" w:rsidRDefault="00000000">
            <w:pPr>
              <w:rPr>
                <w:rFonts w:ascii="ＭＳ 明朝" w:hAnsi="ＭＳ 明朝" w:cs="ＭＳ 明朝"/>
                <w:sz w:val="18"/>
              </w:rPr>
            </w:pPr>
            <w:r>
              <w:rPr>
                <w:rFonts w:ascii="ＭＳ 明朝" w:hAnsi="ＭＳ 明朝" w:cs="ＭＳ 明朝"/>
                <w:sz w:val="18"/>
              </w:rPr>
              <w:t>Windows</w:t>
            </w:r>
          </w:p>
          <w:p w14:paraId="5FD4F01C" w14:textId="77777777" w:rsidR="000C5EC1" w:rsidRDefault="00000000">
            <w:pPr>
              <w:rPr>
                <w:rFonts w:ascii="ＭＳ 明朝" w:hAnsi="ＭＳ 明朝" w:cs="ＭＳ 明朝"/>
                <w:sz w:val="18"/>
              </w:rPr>
            </w:pPr>
            <w:r>
              <w:rPr>
                <w:rFonts w:ascii="ＭＳ 明朝" w:hAnsi="ＭＳ 明朝" w:cs="ＭＳ 明朝"/>
                <w:sz w:val="18"/>
              </w:rPr>
              <w:t>Linux</w:t>
            </w:r>
          </w:p>
          <w:p w14:paraId="070C4980" w14:textId="77777777" w:rsidR="000C5EC1" w:rsidRDefault="00000000">
            <w:pPr>
              <w:rPr>
                <w:rFonts w:ascii="ＭＳ 明朝" w:hAnsi="ＭＳ 明朝" w:cs="ＭＳ 明朝"/>
                <w:sz w:val="18"/>
              </w:rPr>
            </w:pPr>
            <w:r>
              <w:rPr>
                <w:rFonts w:ascii="ＭＳ 明朝" w:hAnsi="ＭＳ 明朝" w:cs="ＭＳ 明朝"/>
                <w:sz w:val="18"/>
              </w:rPr>
              <w:t>Solaris</w:t>
            </w:r>
          </w:p>
          <w:p w14:paraId="7D6C797B" w14:textId="77777777" w:rsidR="000C5EC1" w:rsidRDefault="00000000">
            <w:pPr>
              <w:rPr>
                <w:rFonts w:ascii="ＭＳ 明朝" w:hAnsi="ＭＳ 明朝" w:cs="ＭＳ 明朝"/>
                <w:sz w:val="18"/>
              </w:rPr>
            </w:pPr>
            <w:r>
              <w:rPr>
                <w:rFonts w:ascii="ＭＳ 明朝" w:hAnsi="ＭＳ 明朝" w:cs="ＭＳ 明朝"/>
                <w:sz w:val="18"/>
              </w:rPr>
              <w:t>HP－UX</w:t>
            </w:r>
          </w:p>
          <w:p w14:paraId="457D568C" w14:textId="77777777" w:rsidR="000C5EC1" w:rsidRDefault="00000000">
            <w:pPr>
              <w:rPr>
                <w:rFonts w:ascii="ＭＳ 明朝" w:hAnsi="ＭＳ 明朝" w:cs="ＭＳ 明朝"/>
                <w:sz w:val="18"/>
              </w:rPr>
            </w:pPr>
            <w:r>
              <w:rPr>
                <w:rFonts w:ascii="ＭＳ 明朝" w:hAnsi="ＭＳ 明朝" w:cs="ＭＳ 明朝"/>
                <w:sz w:val="18"/>
              </w:rPr>
              <w:t>AIX</w:t>
            </w:r>
          </w:p>
          <w:p w14:paraId="746E243B" w14:textId="77777777" w:rsidR="000C5EC1" w:rsidRDefault="00000000">
            <w:pPr>
              <w:rPr>
                <w:rFonts w:ascii="ＭＳ 明朝" w:hAnsi="ＭＳ 明朝" w:cs="ＭＳ 明朝"/>
                <w:sz w:val="18"/>
              </w:rPr>
            </w:pPr>
            <w:r>
              <w:rPr>
                <w:rFonts w:ascii="ＭＳ 明朝" w:hAnsi="ＭＳ 明朝" w:cs="ＭＳ 明朝"/>
                <w:sz w:val="18"/>
              </w:rPr>
              <w:t>C言語</w:t>
            </w:r>
          </w:p>
          <w:p w14:paraId="4070D070" w14:textId="77777777" w:rsidR="000C5EC1" w:rsidRDefault="00000000">
            <w:pPr>
              <w:rPr>
                <w:rFonts w:ascii="ＭＳ 明朝" w:hAnsi="ＭＳ 明朝" w:cs="ＭＳ 明朝"/>
                <w:sz w:val="18"/>
              </w:rPr>
            </w:pPr>
            <w:r>
              <w:rPr>
                <w:rFonts w:ascii="ＭＳ 明朝" w:hAnsi="ＭＳ 明朝" w:cs="ＭＳ 明朝"/>
                <w:sz w:val="18"/>
              </w:rPr>
              <w:t>Oracle</w:t>
            </w:r>
          </w:p>
          <w:p w14:paraId="42F92CD5" w14:textId="77777777" w:rsidR="000C5EC1" w:rsidRDefault="00000000">
            <w:pPr>
              <w:ind w:left="96" w:hanging="96"/>
              <w:rPr>
                <w:rFonts w:ascii="ＭＳ 明朝" w:hAnsi="ＭＳ 明朝" w:cs="ＭＳ 明朝"/>
                <w:sz w:val="14"/>
                <w:szCs w:val="14"/>
              </w:rPr>
            </w:pPr>
            <w:r>
              <w:rPr>
                <w:rFonts w:ascii="ＭＳ 明朝" w:hAnsi="ＭＳ 明朝" w:cs="ＭＳ 明朝"/>
                <w:sz w:val="18"/>
              </w:rPr>
              <w:t>自社開発のスクリプト言語</w:t>
            </w:r>
          </w:p>
          <w:p w14:paraId="6C39C08B" w14:textId="77777777" w:rsidR="000C5EC1" w:rsidRDefault="00000000">
            <w:pPr>
              <w:ind w:left="76" w:hanging="76"/>
              <w:rPr>
                <w:rFonts w:ascii="ＭＳ 明朝" w:hAnsi="ＭＳ 明朝" w:cs="ＭＳ 明朝"/>
                <w:sz w:val="18"/>
                <w:szCs w:val="14"/>
              </w:rPr>
            </w:pPr>
            <w:r>
              <w:rPr>
                <w:rFonts w:ascii="ＭＳ 明朝" w:hAnsi="ＭＳ 明朝" w:cs="ＭＳ 明朝"/>
                <w:sz w:val="14"/>
                <w:szCs w:val="14"/>
              </w:rPr>
              <w:t>(</w:t>
            </w:r>
            <w:proofErr w:type="spellStart"/>
            <w:r>
              <w:rPr>
                <w:rFonts w:ascii="ＭＳ 明朝" w:hAnsi="ＭＳ 明朝" w:cs="ＭＳ 明朝"/>
                <w:sz w:val="14"/>
                <w:szCs w:val="14"/>
              </w:rPr>
              <w:t>SqeeL</w:t>
            </w:r>
            <w:proofErr w:type="spellEnd"/>
            <w:r>
              <w:rPr>
                <w:rFonts w:ascii="ＭＳ 明朝" w:hAnsi="ＭＳ 明朝" w:cs="ＭＳ 明朝"/>
                <w:sz w:val="14"/>
                <w:szCs w:val="14"/>
              </w:rPr>
              <w:t>、POPSQL)</w:t>
            </w:r>
          </w:p>
          <w:p w14:paraId="7E9C742D" w14:textId="77777777" w:rsidR="000C5EC1" w:rsidRDefault="000C5EC1">
            <w:pPr>
              <w:rPr>
                <w:rFonts w:ascii="ＭＳ 明朝" w:hAnsi="ＭＳ 明朝" w:cs="ＭＳ 明朝"/>
                <w:sz w:val="18"/>
                <w:szCs w:val="14"/>
              </w:rPr>
            </w:pPr>
          </w:p>
        </w:tc>
        <w:tc>
          <w:tcPr>
            <w:tcW w:w="1872" w:type="dxa"/>
            <w:tcBorders>
              <w:top w:val="single" w:sz="4" w:space="0" w:color="000000"/>
              <w:bottom w:val="single" w:sz="12" w:space="0" w:color="000000"/>
              <w:right w:val="single" w:sz="4" w:space="0" w:color="000000"/>
            </w:tcBorders>
            <w:shd w:val="clear" w:color="auto" w:fill="auto"/>
          </w:tcPr>
          <w:p w14:paraId="5321E0E7" w14:textId="77777777" w:rsidR="000C5EC1" w:rsidRDefault="00000000">
            <w:pPr>
              <w:rPr>
                <w:rFonts w:ascii="ＭＳ 明朝" w:hAnsi="ＭＳ 明朝" w:cs="ＭＳ 明朝"/>
                <w:sz w:val="18"/>
              </w:rPr>
            </w:pPr>
            <w:r>
              <w:rPr>
                <w:rFonts w:ascii="ＭＳ 明朝" w:hAnsi="ＭＳ 明朝" w:cs="ＭＳ 明朝"/>
                <w:sz w:val="18"/>
              </w:rPr>
              <w:t>メンバー</w:t>
            </w:r>
          </w:p>
          <w:p w14:paraId="55BDCFD0" w14:textId="77777777" w:rsidR="000C5EC1" w:rsidRDefault="000C5EC1">
            <w:pPr>
              <w:rPr>
                <w:rFonts w:ascii="ＭＳ 明朝" w:hAnsi="ＭＳ 明朝" w:cs="ＭＳ 明朝"/>
                <w:sz w:val="18"/>
              </w:rPr>
            </w:pPr>
          </w:p>
          <w:p w14:paraId="6DDA4CDB"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6AC355C8" w14:textId="77777777" w:rsidR="000C5EC1" w:rsidRDefault="00000000">
            <w:pPr>
              <w:rPr>
                <w:rFonts w:ascii="ＭＳ 明朝" w:hAnsi="ＭＳ 明朝" w:cs="ＭＳ 明朝"/>
                <w:sz w:val="18"/>
              </w:rPr>
            </w:pPr>
            <w:r>
              <w:rPr>
                <w:rFonts w:ascii="ＭＳ 明朝" w:hAnsi="ＭＳ 明朝" w:cs="ＭＳ 明朝"/>
                <w:sz w:val="18"/>
              </w:rPr>
              <w:t>55名</w:t>
            </w:r>
          </w:p>
          <w:p w14:paraId="62BECCF8" w14:textId="77777777" w:rsidR="000C5EC1" w:rsidRDefault="00000000">
            <w:r>
              <w:rPr>
                <w:rFonts w:ascii="ＭＳ 明朝" w:hAnsi="ＭＳ 明朝" w:cs="ＭＳ 明朝"/>
                <w:sz w:val="18"/>
              </w:rPr>
              <w:t>(当社の従業員数)</w:t>
            </w:r>
          </w:p>
        </w:tc>
      </w:tr>
    </w:tbl>
    <w:p w14:paraId="0459E16B" w14:textId="77777777" w:rsidR="000C5EC1" w:rsidRDefault="000C5EC1">
      <w:pPr>
        <w:spacing w:line="0" w:lineRule="atLeast"/>
        <w:rPr>
          <w:rFonts w:ascii="ＭＳ 明朝" w:hAnsi="ＭＳ 明朝" w:cs="ＭＳ 明朝"/>
          <w:b/>
        </w:rPr>
      </w:pPr>
    </w:p>
    <w:p w14:paraId="07297A06" w14:textId="77777777" w:rsidR="000C5EC1" w:rsidRDefault="000C5EC1">
      <w:pPr>
        <w:spacing w:line="0" w:lineRule="atLeast"/>
        <w:rPr>
          <w:rFonts w:ascii="ＭＳ 明朝" w:hAnsi="ＭＳ 明朝" w:cs="ＭＳ 明朝"/>
          <w:b/>
        </w:rPr>
      </w:pPr>
    </w:p>
    <w:p w14:paraId="1E215CF5" w14:textId="77777777" w:rsidR="00372554" w:rsidRDefault="00372554">
      <w:pPr>
        <w:spacing w:line="0" w:lineRule="atLeast"/>
        <w:rPr>
          <w:rFonts w:ascii="ＭＳ 明朝" w:hAnsi="ＭＳ 明朝" w:cs="ＭＳ 明朝"/>
          <w:b/>
        </w:rPr>
      </w:pPr>
    </w:p>
    <w:p w14:paraId="424497D1" w14:textId="77777777" w:rsidR="00372554" w:rsidRDefault="00372554">
      <w:pPr>
        <w:spacing w:line="0" w:lineRule="atLeast"/>
        <w:rPr>
          <w:rFonts w:ascii="ＭＳ 明朝" w:hAnsi="ＭＳ 明朝" w:cs="ＭＳ 明朝"/>
          <w:b/>
        </w:rPr>
      </w:pPr>
    </w:p>
    <w:p w14:paraId="5CCAEBE4" w14:textId="77777777" w:rsidR="00372554" w:rsidRDefault="00372554">
      <w:pPr>
        <w:spacing w:line="0" w:lineRule="atLeast"/>
        <w:rPr>
          <w:rFonts w:ascii="ＭＳ 明朝" w:hAnsi="ＭＳ 明朝" w:cs="ＭＳ 明朝"/>
          <w:b/>
        </w:rPr>
      </w:pPr>
    </w:p>
    <w:p w14:paraId="5D3AFBD7" w14:textId="72227830" w:rsidR="000C5EC1" w:rsidRDefault="00000000">
      <w:pPr>
        <w:pStyle w:val="ad"/>
        <w:tabs>
          <w:tab w:val="clear" w:pos="4252"/>
          <w:tab w:val="clear" w:pos="8504"/>
        </w:tabs>
        <w:snapToGrid/>
        <w:spacing w:line="0" w:lineRule="atLeast"/>
        <w:rPr>
          <w:rFonts w:ascii="ＭＳ 明朝" w:hAnsi="ＭＳ 明朝" w:cs="ＭＳ 明朝"/>
          <w:bCs/>
          <w:sz w:val="18"/>
          <w:szCs w:val="18"/>
        </w:rPr>
      </w:pPr>
      <w:r>
        <w:rPr>
          <w:rFonts w:ascii="ＭＳ 明朝" w:hAnsi="ＭＳ 明朝" w:cs="ＭＳ 明朝"/>
          <w:bCs/>
        </w:rPr>
        <w:lastRenderedPageBreak/>
        <w:t>□</w:t>
      </w:r>
      <w:r w:rsidR="00372554" w:rsidRPr="00372554">
        <w:rPr>
          <w:rFonts w:ascii="ＭＳ 明朝" w:hAnsi="ＭＳ 明朝" w:cs="ＭＳ 明朝" w:hint="eastAsia"/>
          <w:bCs/>
        </w:rPr>
        <w:t>IT企業C社</w:t>
      </w:r>
    </w:p>
    <w:p w14:paraId="3ADC41C5" w14:textId="77777777" w:rsidR="000C5EC1" w:rsidRDefault="00000000">
      <w:pPr>
        <w:pStyle w:val="ad"/>
        <w:tabs>
          <w:tab w:val="clear" w:pos="4252"/>
          <w:tab w:val="clear" w:pos="8504"/>
        </w:tabs>
        <w:snapToGrid/>
        <w:spacing w:line="0" w:lineRule="atLeast"/>
        <w:ind w:firstLine="192"/>
        <w:rPr>
          <w:rFonts w:ascii="ＭＳ 明朝" w:hAnsi="ＭＳ 明朝" w:cs="ＭＳ 明朝"/>
          <w:bCs/>
          <w:sz w:val="18"/>
          <w:szCs w:val="18"/>
        </w:rPr>
      </w:pPr>
      <w:r>
        <w:rPr>
          <w:rFonts w:ascii="ＭＳ 明朝" w:hAnsi="ＭＳ 明朝" w:cs="ＭＳ 明朝"/>
          <w:bCs/>
          <w:sz w:val="18"/>
          <w:szCs w:val="18"/>
        </w:rPr>
        <w:t>※証券システムのパッケージソフトウェアの開発業務とサポート業務を並行して実施しました。</w:t>
      </w:r>
    </w:p>
    <w:p w14:paraId="2ED3F42A" w14:textId="77777777" w:rsidR="000C5EC1" w:rsidRDefault="00000000">
      <w:pPr>
        <w:pStyle w:val="ad"/>
        <w:tabs>
          <w:tab w:val="clear" w:pos="4252"/>
          <w:tab w:val="clear" w:pos="8504"/>
        </w:tabs>
        <w:snapToGrid/>
        <w:spacing w:line="0" w:lineRule="atLeast"/>
        <w:ind w:firstLine="192"/>
        <w:rPr>
          <w:rFonts w:ascii="ＭＳ 明朝" w:hAnsi="ＭＳ 明朝" w:cs="ＭＳ 明朝"/>
          <w:bCs/>
          <w:sz w:val="18"/>
          <w:szCs w:val="18"/>
        </w:rPr>
      </w:pPr>
      <w:r>
        <w:rPr>
          <w:rFonts w:ascii="ＭＳ 明朝" w:hAnsi="ＭＳ 明朝" w:cs="ＭＳ 明朝"/>
          <w:bCs/>
          <w:sz w:val="18"/>
          <w:szCs w:val="18"/>
        </w:rPr>
        <w:t>※取引所システムの変更や、ユーザー様の証券会社からの機能追加・修正案件があり、多数のアプリの調査・開発を行いました。フロント・バック両方の処理を開発しました。</w:t>
      </w:r>
    </w:p>
    <w:p w14:paraId="144AC1AF" w14:textId="77777777" w:rsidR="000C5EC1" w:rsidRDefault="00000000">
      <w:pPr>
        <w:pStyle w:val="ad"/>
        <w:tabs>
          <w:tab w:val="clear" w:pos="4252"/>
          <w:tab w:val="clear" w:pos="8504"/>
        </w:tabs>
        <w:snapToGrid/>
        <w:spacing w:line="0" w:lineRule="atLeast"/>
        <w:ind w:firstLine="192"/>
        <w:rPr>
          <w:rFonts w:ascii="ＭＳ 明朝" w:hAnsi="ＭＳ 明朝" w:cs="ＭＳ 明朝"/>
          <w:sz w:val="20"/>
        </w:rPr>
      </w:pPr>
      <w:r>
        <w:rPr>
          <w:rFonts w:ascii="ＭＳ 明朝" w:hAnsi="ＭＳ 明朝" w:cs="ＭＳ 明朝"/>
          <w:bCs/>
          <w:sz w:val="18"/>
          <w:szCs w:val="18"/>
        </w:rPr>
        <w:t>※プロジェクト管理ツール(Trac)を効率的、効果的に利用する提案をしました。</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2"/>
      </w:tblGrid>
      <w:tr w:rsidR="000C5EC1" w14:paraId="1AB89D6A" w14:textId="77777777">
        <w:tc>
          <w:tcPr>
            <w:tcW w:w="1513" w:type="dxa"/>
            <w:tcBorders>
              <w:top w:val="single" w:sz="12" w:space="0" w:color="000000"/>
              <w:left w:val="single" w:sz="4" w:space="0" w:color="000000"/>
              <w:bottom w:val="single" w:sz="4" w:space="0" w:color="000000"/>
            </w:tcBorders>
            <w:shd w:val="clear" w:color="auto" w:fill="DFDFDF"/>
            <w:vAlign w:val="center"/>
          </w:tcPr>
          <w:p w14:paraId="12F5028F"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5C6FF353"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4DD6AD04" w14:textId="77777777" w:rsidR="000C5EC1" w:rsidRDefault="00000000">
            <w:pPr>
              <w:jc w:val="center"/>
            </w:pPr>
            <w:r>
              <w:rPr>
                <w:rFonts w:ascii="ＭＳ 明朝" w:hAnsi="ＭＳ 明朝" w:cs="ＭＳ 明朝"/>
                <w:sz w:val="20"/>
              </w:rPr>
              <w:t>開発環境</w:t>
            </w:r>
          </w:p>
        </w:tc>
        <w:tc>
          <w:tcPr>
            <w:tcW w:w="1872" w:type="dxa"/>
            <w:tcBorders>
              <w:top w:val="single" w:sz="12" w:space="0" w:color="000000"/>
              <w:bottom w:val="single" w:sz="4" w:space="0" w:color="000000"/>
              <w:right w:val="single" w:sz="4" w:space="0" w:color="000000"/>
            </w:tcBorders>
            <w:shd w:val="clear" w:color="auto" w:fill="DFDFDF"/>
          </w:tcPr>
          <w:p w14:paraId="3FB84194" w14:textId="77777777" w:rsidR="000C5EC1" w:rsidRDefault="00000000">
            <w:pPr>
              <w:jc w:val="center"/>
            </w:pPr>
            <w:r>
              <w:rPr>
                <w:rFonts w:ascii="ＭＳ 明朝" w:hAnsi="ＭＳ 明朝" w:cs="ＭＳ 明朝"/>
                <w:sz w:val="20"/>
              </w:rPr>
              <w:t>役割および規模</w:t>
            </w:r>
          </w:p>
        </w:tc>
      </w:tr>
      <w:tr w:rsidR="000C5EC1" w14:paraId="4EF2BBAB" w14:textId="77777777">
        <w:tc>
          <w:tcPr>
            <w:tcW w:w="1513" w:type="dxa"/>
            <w:tcBorders>
              <w:top w:val="single" w:sz="4" w:space="0" w:color="000000"/>
              <w:left w:val="single" w:sz="4" w:space="0" w:color="000000"/>
              <w:bottom w:val="single" w:sz="4" w:space="0" w:color="000000"/>
            </w:tcBorders>
            <w:shd w:val="clear" w:color="auto" w:fill="auto"/>
          </w:tcPr>
          <w:p w14:paraId="377BAC66" w14:textId="77777777" w:rsidR="000C5EC1" w:rsidRDefault="000C5EC1">
            <w:pPr>
              <w:snapToGrid w:val="0"/>
              <w:spacing w:line="0" w:lineRule="atLeast"/>
              <w:jc w:val="center"/>
              <w:rPr>
                <w:rFonts w:ascii="ＭＳ 明朝" w:hAnsi="ＭＳ 明朝" w:cs="ＭＳ 明朝"/>
                <w:sz w:val="18"/>
              </w:rPr>
            </w:pPr>
          </w:p>
          <w:p w14:paraId="1E91841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2008年7月</w:t>
            </w:r>
          </w:p>
          <w:p w14:paraId="4F84772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27DC4AD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2010年12月</w:t>
            </w:r>
          </w:p>
          <w:p w14:paraId="492F157B" w14:textId="77777777" w:rsidR="000C5EC1" w:rsidRDefault="00000000">
            <w:pPr>
              <w:spacing w:line="0" w:lineRule="atLeast"/>
              <w:jc w:val="center"/>
            </w:pPr>
            <w:r>
              <w:rPr>
                <w:rFonts w:ascii="ＭＳ 明朝" w:hAnsi="ＭＳ 明朝" w:cs="ＭＳ 明朝"/>
                <w:sz w:val="18"/>
              </w:rPr>
              <w:t>(2年6ヶ月)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2E57FC8E" w14:textId="77777777" w:rsidR="000C5EC1" w:rsidRDefault="00000000">
            <w:pPr>
              <w:rPr>
                <w:rFonts w:ascii="ＭＳ 明朝" w:hAnsi="ＭＳ 明朝" w:cs="ＭＳ 明朝"/>
                <w:sz w:val="18"/>
              </w:rPr>
            </w:pPr>
            <w:r>
              <w:rPr>
                <w:rFonts w:ascii="ＭＳ 明朝" w:hAnsi="ＭＳ 明朝" w:cs="ＭＳ 明朝"/>
                <w:b/>
                <w:bCs/>
                <w:sz w:val="18"/>
                <w:u w:val="single"/>
              </w:rPr>
              <w:t>証券システムのパッケージの障害対応、コード解析</w:t>
            </w:r>
          </w:p>
          <w:p w14:paraId="0080AA82" w14:textId="77777777" w:rsidR="000C5EC1" w:rsidRDefault="00000000">
            <w:pPr>
              <w:rPr>
                <w:rFonts w:ascii="ＭＳ 明朝" w:hAnsi="ＭＳ 明朝" w:cs="ＭＳ 明朝"/>
                <w:sz w:val="18"/>
              </w:rPr>
            </w:pPr>
            <w:r>
              <w:rPr>
                <w:rFonts w:ascii="ＭＳ 明朝" w:hAnsi="ＭＳ 明朝" w:cs="ＭＳ 明朝"/>
                <w:sz w:val="18"/>
              </w:rPr>
              <w:t>・開発案件と並行して、障害対応を実施。</w:t>
            </w:r>
          </w:p>
          <w:p w14:paraId="6319E550" w14:textId="77777777" w:rsidR="000C5EC1" w:rsidRDefault="00000000">
            <w:pPr>
              <w:rPr>
                <w:rFonts w:ascii="ＭＳ 明朝" w:hAnsi="ＭＳ 明朝" w:cs="ＭＳ 明朝"/>
                <w:sz w:val="18"/>
              </w:rPr>
            </w:pPr>
            <w:r>
              <w:rPr>
                <w:rFonts w:ascii="ＭＳ 明朝" w:hAnsi="ＭＳ 明朝" w:cs="ＭＳ 明朝"/>
                <w:sz w:val="18"/>
              </w:rPr>
              <w:t>・障害対応で、現象の検証、コード解析、コード修正、テスト、ドキュメント作成、顧客担当との調整を実施。</w:t>
            </w:r>
          </w:p>
          <w:p w14:paraId="737F0EB8" w14:textId="77777777" w:rsidR="000C5EC1" w:rsidRDefault="00000000">
            <w:r>
              <w:rPr>
                <w:rFonts w:ascii="ＭＳ 明朝" w:hAnsi="ＭＳ 明朝" w:cs="ＭＳ 明朝"/>
                <w:sz w:val="18"/>
              </w:rPr>
              <w:t>・社内にドキュメントが殆ど存在せず、仕様の把握が属人化していたので、アプリケーションの動作の確認やソースコード解析を実施。</w:t>
            </w:r>
          </w:p>
          <w:p w14:paraId="6C649A48" w14:textId="77777777" w:rsidR="000C5EC1" w:rsidRDefault="00000000">
            <w:r>
              <w:t>・</w:t>
            </w:r>
            <w:r>
              <w:rPr>
                <w:rFonts w:ascii="ＭＳ 明朝" w:hAnsi="ＭＳ 明朝" w:cs="ＭＳ 明朝"/>
                <w:sz w:val="18"/>
              </w:rPr>
              <w:t>UMLドキュメントを作成し、関係者への説明会の開催。</w:t>
            </w:r>
          </w:p>
          <w:p w14:paraId="6A7FBCA8" w14:textId="77777777" w:rsidR="000C5EC1" w:rsidRDefault="000C5EC1"/>
        </w:tc>
        <w:tc>
          <w:tcPr>
            <w:tcW w:w="1326" w:type="dxa"/>
            <w:tcBorders>
              <w:top w:val="single" w:sz="4" w:space="0" w:color="000000"/>
              <w:bottom w:val="single" w:sz="4" w:space="0" w:color="000000"/>
              <w:right w:val="dashed" w:sz="4" w:space="0" w:color="000000"/>
            </w:tcBorders>
            <w:shd w:val="clear" w:color="auto" w:fill="auto"/>
          </w:tcPr>
          <w:p w14:paraId="417566A7" w14:textId="77777777" w:rsidR="000C5EC1" w:rsidRDefault="00000000">
            <w:pPr>
              <w:rPr>
                <w:rFonts w:ascii="ＭＳ 明朝" w:hAnsi="ＭＳ 明朝" w:cs="ＭＳ 明朝"/>
                <w:sz w:val="18"/>
              </w:rPr>
            </w:pPr>
            <w:r>
              <w:rPr>
                <w:rFonts w:ascii="ＭＳ 明朝" w:hAnsi="ＭＳ 明朝" w:cs="ＭＳ 明朝"/>
                <w:sz w:val="18"/>
              </w:rPr>
              <w:t>Windows</w:t>
            </w:r>
          </w:p>
          <w:p w14:paraId="4FEFE48A" w14:textId="77777777" w:rsidR="000C5EC1" w:rsidRDefault="00000000">
            <w:pPr>
              <w:rPr>
                <w:rFonts w:ascii="ＭＳ 明朝" w:hAnsi="ＭＳ 明朝" w:cs="ＭＳ 明朝"/>
                <w:sz w:val="18"/>
              </w:rPr>
            </w:pPr>
            <w:r>
              <w:rPr>
                <w:rFonts w:ascii="ＭＳ 明朝" w:hAnsi="ＭＳ 明朝" w:cs="ＭＳ 明朝"/>
                <w:sz w:val="18"/>
              </w:rPr>
              <w:t>Linux</w:t>
            </w:r>
          </w:p>
          <w:p w14:paraId="411F7419" w14:textId="77777777" w:rsidR="000C5EC1" w:rsidRDefault="00000000">
            <w:pPr>
              <w:rPr>
                <w:rFonts w:ascii="ＭＳ 明朝" w:hAnsi="ＭＳ 明朝" w:cs="ＭＳ 明朝"/>
                <w:sz w:val="18"/>
              </w:rPr>
            </w:pPr>
            <w:r>
              <w:rPr>
                <w:rFonts w:ascii="ＭＳ 明朝" w:hAnsi="ＭＳ 明朝" w:cs="ＭＳ 明朝"/>
                <w:sz w:val="18"/>
              </w:rPr>
              <w:t>Solaris</w:t>
            </w:r>
          </w:p>
          <w:p w14:paraId="6EB5C77C" w14:textId="77777777" w:rsidR="000C5EC1" w:rsidRDefault="00000000">
            <w:pPr>
              <w:rPr>
                <w:rFonts w:ascii="ＭＳ 明朝" w:hAnsi="ＭＳ 明朝" w:cs="ＭＳ 明朝"/>
                <w:sz w:val="18"/>
              </w:rPr>
            </w:pPr>
            <w:r>
              <w:rPr>
                <w:rFonts w:ascii="ＭＳ 明朝" w:hAnsi="ＭＳ 明朝" w:cs="ＭＳ 明朝"/>
                <w:sz w:val="18"/>
              </w:rPr>
              <w:t>C</w:t>
            </w:r>
          </w:p>
          <w:p w14:paraId="4EB2C92C" w14:textId="77777777" w:rsidR="000C5EC1" w:rsidRDefault="00000000">
            <w:pPr>
              <w:rPr>
                <w:rFonts w:ascii="ＭＳ 明朝" w:hAnsi="ＭＳ 明朝" w:cs="ＭＳ 明朝"/>
                <w:sz w:val="18"/>
              </w:rPr>
            </w:pPr>
            <w:r>
              <w:rPr>
                <w:rFonts w:ascii="ＭＳ 明朝" w:hAnsi="ＭＳ 明朝" w:cs="ＭＳ 明朝"/>
                <w:sz w:val="18"/>
              </w:rPr>
              <w:t>C++</w:t>
            </w:r>
          </w:p>
          <w:p w14:paraId="3BDC70D4" w14:textId="77777777" w:rsidR="000C5EC1" w:rsidRDefault="00000000">
            <w:pPr>
              <w:rPr>
                <w:rFonts w:ascii="ＭＳ 明朝" w:hAnsi="ＭＳ 明朝" w:cs="ＭＳ 明朝"/>
                <w:sz w:val="18"/>
              </w:rPr>
            </w:pPr>
            <w:r>
              <w:rPr>
                <w:rFonts w:ascii="ＭＳ 明朝" w:hAnsi="ＭＳ 明朝" w:cs="ＭＳ 明朝"/>
                <w:sz w:val="18"/>
              </w:rPr>
              <w:t>Java</w:t>
            </w:r>
          </w:p>
          <w:p w14:paraId="12E158AC" w14:textId="77777777" w:rsidR="000C5EC1" w:rsidRDefault="00000000">
            <w:pPr>
              <w:rPr>
                <w:rFonts w:ascii="ＭＳ 明朝" w:hAnsi="ＭＳ 明朝" w:cs="ＭＳ 明朝"/>
                <w:sz w:val="18"/>
              </w:rPr>
            </w:pPr>
            <w:r>
              <w:rPr>
                <w:rFonts w:ascii="ＭＳ 明朝" w:hAnsi="ＭＳ 明朝" w:cs="ＭＳ 明朝"/>
                <w:sz w:val="18"/>
              </w:rPr>
              <w:t>Bash</w:t>
            </w:r>
          </w:p>
          <w:p w14:paraId="6A138849" w14:textId="77777777" w:rsidR="000C5EC1" w:rsidRDefault="00000000">
            <w:pPr>
              <w:rPr>
                <w:rFonts w:ascii="ＭＳ 明朝" w:hAnsi="ＭＳ 明朝" w:cs="ＭＳ 明朝"/>
                <w:sz w:val="18"/>
              </w:rPr>
            </w:pPr>
            <w:r>
              <w:rPr>
                <w:rFonts w:ascii="ＭＳ 明朝" w:hAnsi="ＭＳ 明朝" w:cs="ＭＳ 明朝"/>
                <w:sz w:val="18"/>
              </w:rPr>
              <w:t>Perl</w:t>
            </w:r>
          </w:p>
          <w:p w14:paraId="0A605581" w14:textId="77777777" w:rsidR="000C5EC1" w:rsidRDefault="00000000">
            <w:pPr>
              <w:rPr>
                <w:rFonts w:ascii="ＭＳ 明朝" w:hAnsi="ＭＳ 明朝" w:cs="ＭＳ 明朝"/>
                <w:sz w:val="18"/>
              </w:rPr>
            </w:pPr>
            <w:r>
              <w:rPr>
                <w:rFonts w:ascii="ＭＳ 明朝" w:hAnsi="ＭＳ 明朝" w:cs="ＭＳ 明朝"/>
                <w:sz w:val="18"/>
              </w:rPr>
              <w:t>Oracle</w:t>
            </w:r>
          </w:p>
          <w:p w14:paraId="2CBCE871" w14:textId="77777777" w:rsidR="000C5EC1" w:rsidRDefault="00000000">
            <w:r>
              <w:rPr>
                <w:rFonts w:ascii="ＭＳ 明朝" w:hAnsi="ＭＳ 明朝" w:cs="ＭＳ 明朝"/>
                <w:sz w:val="18"/>
              </w:rPr>
              <w:t>PL/SQL</w:t>
            </w:r>
          </w:p>
        </w:tc>
        <w:tc>
          <w:tcPr>
            <w:tcW w:w="1872" w:type="dxa"/>
            <w:tcBorders>
              <w:top w:val="single" w:sz="4" w:space="0" w:color="000000"/>
              <w:bottom w:val="single" w:sz="4" w:space="0" w:color="000000"/>
              <w:right w:val="single" w:sz="4" w:space="0" w:color="000000"/>
            </w:tcBorders>
            <w:shd w:val="clear" w:color="auto" w:fill="auto"/>
          </w:tcPr>
          <w:p w14:paraId="662E01D4"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0E09067F" w14:textId="77777777" w:rsidR="000C5EC1" w:rsidRDefault="000C5EC1">
            <w:pPr>
              <w:rPr>
                <w:rFonts w:ascii="ＭＳ 明朝" w:hAnsi="ＭＳ 明朝" w:cs="ＭＳ 明朝"/>
                <w:color w:val="000000"/>
                <w:sz w:val="18"/>
              </w:rPr>
            </w:pPr>
          </w:p>
          <w:p w14:paraId="0B4AFFDF"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5746B74C" w14:textId="77777777" w:rsidR="000C5EC1" w:rsidRDefault="00000000">
            <w:r>
              <w:rPr>
                <w:rFonts w:ascii="ＭＳ 明朝" w:hAnsi="ＭＳ 明朝" w:cs="ＭＳ 明朝"/>
                <w:sz w:val="18"/>
              </w:rPr>
              <w:t>15名程度</w:t>
            </w:r>
          </w:p>
        </w:tc>
      </w:tr>
      <w:tr w:rsidR="000C5EC1" w14:paraId="03325429" w14:textId="77777777">
        <w:tc>
          <w:tcPr>
            <w:tcW w:w="1513" w:type="dxa"/>
            <w:tcBorders>
              <w:top w:val="single" w:sz="4" w:space="0" w:color="000000"/>
              <w:left w:val="single" w:sz="4" w:space="0" w:color="000000"/>
              <w:bottom w:val="single" w:sz="4" w:space="0" w:color="000000"/>
            </w:tcBorders>
            <w:shd w:val="clear" w:color="auto" w:fill="auto"/>
          </w:tcPr>
          <w:p w14:paraId="51167FE3" w14:textId="77777777" w:rsidR="000C5EC1" w:rsidRDefault="000C5EC1">
            <w:pPr>
              <w:snapToGrid w:val="0"/>
              <w:spacing w:line="0" w:lineRule="atLeast"/>
              <w:jc w:val="center"/>
              <w:rPr>
                <w:rFonts w:ascii="ＭＳ 明朝" w:hAnsi="ＭＳ 明朝" w:cs="ＭＳ 明朝"/>
                <w:sz w:val="18"/>
              </w:rPr>
            </w:pPr>
          </w:p>
          <w:p w14:paraId="67350F77"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2009年1月</w:t>
            </w:r>
          </w:p>
          <w:p w14:paraId="799F269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6997567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2009年2月</w:t>
            </w:r>
          </w:p>
          <w:p w14:paraId="6DDC689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(2ヶ月)</w:t>
            </w:r>
          </w:p>
          <w:p w14:paraId="3BA581DC"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5773AB77" w14:textId="77777777" w:rsidR="000C5EC1" w:rsidRDefault="00000000">
            <w:pPr>
              <w:rPr>
                <w:rFonts w:ascii="ＭＳ 明朝" w:hAnsi="ＭＳ 明朝" w:cs="ＭＳ 明朝"/>
              </w:rPr>
            </w:pPr>
            <w:r>
              <w:rPr>
                <w:rFonts w:ascii="ＭＳ 明朝" w:hAnsi="ＭＳ 明朝" w:cs="ＭＳ 明朝"/>
                <w:b/>
                <w:bCs/>
                <w:sz w:val="18"/>
                <w:u w:val="single"/>
              </w:rPr>
              <w:t>オプション・先物のSQ決済機能(ミドル機能)追加</w:t>
            </w:r>
          </w:p>
          <w:p w14:paraId="0B85C635" w14:textId="77777777" w:rsidR="000C5EC1" w:rsidRDefault="00000000">
            <w:pPr>
              <w:pStyle w:val="af"/>
              <w:rPr>
                <w:rFonts w:ascii="ＭＳ 明朝" w:hAnsi="ＭＳ 明朝" w:cs="ＭＳ 明朝"/>
              </w:rPr>
            </w:pPr>
            <w:r>
              <w:rPr>
                <w:rFonts w:ascii="ＭＳ 明朝" w:hAnsi="ＭＳ 明朝" w:cs="ＭＳ 明朝"/>
              </w:rPr>
              <w:t>・ボーランドC++を使用したクライアントアプリ。</w:t>
            </w:r>
          </w:p>
          <w:p w14:paraId="261187CB" w14:textId="77777777" w:rsidR="000C5EC1" w:rsidRDefault="00000000">
            <w:pPr>
              <w:pStyle w:val="af"/>
              <w:rPr>
                <w:rFonts w:ascii="ＭＳ 明朝" w:hAnsi="ＭＳ 明朝" w:cs="ＭＳ 明朝"/>
              </w:rPr>
            </w:pPr>
            <w:r>
              <w:rPr>
                <w:rFonts w:ascii="ＭＳ 明朝" w:hAnsi="ＭＳ 明朝" w:cs="ＭＳ 明朝"/>
              </w:rPr>
              <w:t>・コード解析、詳細設計、コード修正、ドキュメント作成、単体テスト、システムテスト、顧客担当との調整を実施。</w:t>
            </w:r>
          </w:p>
          <w:p w14:paraId="0993347E" w14:textId="77777777" w:rsidR="000C5EC1" w:rsidRDefault="000C5EC1">
            <w:pPr>
              <w:rPr>
                <w:rFonts w:ascii="ＭＳ 明朝" w:hAnsi="ＭＳ 明朝" w:cs="ＭＳ 明朝"/>
              </w:rPr>
            </w:pPr>
          </w:p>
        </w:tc>
        <w:tc>
          <w:tcPr>
            <w:tcW w:w="1326" w:type="dxa"/>
            <w:tcBorders>
              <w:top w:val="single" w:sz="4" w:space="0" w:color="000000"/>
              <w:bottom w:val="single" w:sz="4" w:space="0" w:color="000000"/>
              <w:right w:val="dashed" w:sz="4" w:space="0" w:color="000000"/>
            </w:tcBorders>
            <w:shd w:val="clear" w:color="auto" w:fill="auto"/>
          </w:tcPr>
          <w:p w14:paraId="6F516CA9" w14:textId="77777777" w:rsidR="000C5EC1" w:rsidRDefault="00000000">
            <w:pPr>
              <w:rPr>
                <w:rFonts w:ascii="ＭＳ 明朝" w:hAnsi="ＭＳ 明朝" w:cs="ＭＳ 明朝"/>
                <w:sz w:val="18"/>
              </w:rPr>
            </w:pPr>
            <w:r>
              <w:rPr>
                <w:rFonts w:ascii="ＭＳ 明朝" w:hAnsi="ＭＳ 明朝" w:cs="ＭＳ 明朝"/>
                <w:sz w:val="18"/>
              </w:rPr>
              <w:t>Windows</w:t>
            </w:r>
          </w:p>
          <w:p w14:paraId="21C273A7" w14:textId="77777777" w:rsidR="000C5EC1" w:rsidRDefault="00000000">
            <w:pPr>
              <w:rPr>
                <w:rFonts w:ascii="ＭＳ 明朝" w:hAnsi="ＭＳ 明朝" w:cs="ＭＳ 明朝"/>
                <w:sz w:val="18"/>
              </w:rPr>
            </w:pPr>
            <w:r>
              <w:rPr>
                <w:rFonts w:ascii="ＭＳ 明朝" w:hAnsi="ＭＳ 明朝" w:cs="ＭＳ 明朝"/>
                <w:sz w:val="18"/>
              </w:rPr>
              <w:t>Borland C++</w:t>
            </w:r>
          </w:p>
          <w:p w14:paraId="3BDB82A5" w14:textId="77777777" w:rsidR="000C5EC1" w:rsidRDefault="00000000">
            <w:pPr>
              <w:rPr>
                <w:rFonts w:ascii="ＭＳ 明朝" w:hAnsi="ＭＳ 明朝" w:cs="ＭＳ 明朝"/>
                <w:sz w:val="18"/>
              </w:rPr>
            </w:pPr>
            <w:r>
              <w:rPr>
                <w:rFonts w:ascii="ＭＳ 明朝" w:hAnsi="ＭＳ 明朝" w:cs="ＭＳ 明朝"/>
                <w:sz w:val="18"/>
              </w:rPr>
              <w:t>Oracle</w:t>
            </w:r>
          </w:p>
          <w:p w14:paraId="6F2FB786" w14:textId="77777777" w:rsidR="000C5EC1" w:rsidRDefault="00000000">
            <w:r>
              <w:rPr>
                <w:rFonts w:ascii="ＭＳ 明朝" w:hAnsi="ＭＳ 明朝" w:cs="ＭＳ 明朝"/>
                <w:sz w:val="18"/>
              </w:rPr>
              <w:t>PL/SQL</w:t>
            </w:r>
          </w:p>
        </w:tc>
        <w:tc>
          <w:tcPr>
            <w:tcW w:w="1872" w:type="dxa"/>
            <w:tcBorders>
              <w:top w:val="single" w:sz="4" w:space="0" w:color="000000"/>
              <w:bottom w:val="single" w:sz="4" w:space="0" w:color="000000"/>
              <w:right w:val="single" w:sz="4" w:space="0" w:color="000000"/>
            </w:tcBorders>
            <w:shd w:val="clear" w:color="auto" w:fill="auto"/>
          </w:tcPr>
          <w:p w14:paraId="14A089BE"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6DD0ED73" w14:textId="77777777" w:rsidR="000C5EC1" w:rsidRDefault="00000000">
            <w:r>
              <w:rPr>
                <w:rFonts w:ascii="ＭＳ 明朝" w:hAnsi="ＭＳ 明朝" w:cs="ＭＳ 明朝"/>
                <w:sz w:val="18"/>
              </w:rPr>
              <w:t>1名</w:t>
            </w:r>
          </w:p>
        </w:tc>
      </w:tr>
      <w:tr w:rsidR="000C5EC1" w14:paraId="43FAC654" w14:textId="77777777">
        <w:tc>
          <w:tcPr>
            <w:tcW w:w="1513" w:type="dxa"/>
            <w:tcBorders>
              <w:top w:val="single" w:sz="4" w:space="0" w:color="000000"/>
              <w:left w:val="single" w:sz="4" w:space="0" w:color="000000"/>
              <w:bottom w:val="single" w:sz="4" w:space="0" w:color="000000"/>
            </w:tcBorders>
            <w:shd w:val="clear" w:color="auto" w:fill="auto"/>
          </w:tcPr>
          <w:p w14:paraId="3CD35447" w14:textId="77777777" w:rsidR="000C5EC1" w:rsidRDefault="000C5EC1">
            <w:pPr>
              <w:snapToGrid w:val="0"/>
              <w:spacing w:line="0" w:lineRule="atLeast"/>
              <w:jc w:val="center"/>
              <w:rPr>
                <w:rFonts w:ascii="ＭＳ 明朝" w:hAnsi="ＭＳ 明朝" w:cs="ＭＳ 明朝"/>
                <w:sz w:val="18"/>
              </w:rPr>
            </w:pPr>
          </w:p>
          <w:p w14:paraId="1255082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2009年4月</w:t>
            </w:r>
          </w:p>
          <w:p w14:paraId="6326A14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5C05E3D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2009年9月</w:t>
            </w:r>
          </w:p>
          <w:p w14:paraId="690311D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(6ヶ月)</w:t>
            </w:r>
          </w:p>
          <w:p w14:paraId="35D0314F"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0F007320" w14:textId="77777777" w:rsidR="000C5EC1" w:rsidRDefault="00000000">
            <w:pPr>
              <w:rPr>
                <w:rFonts w:ascii="ＭＳ 明朝" w:hAnsi="ＭＳ 明朝" w:cs="ＭＳ 明朝"/>
                <w:sz w:val="18"/>
              </w:rPr>
            </w:pPr>
            <w:r>
              <w:rPr>
                <w:rFonts w:ascii="ＭＳ 明朝" w:hAnsi="ＭＳ 明朝" w:cs="ＭＳ 明朝"/>
                <w:b/>
                <w:bCs/>
                <w:sz w:val="18"/>
                <w:u w:val="single"/>
              </w:rPr>
              <w:t>オプション理論価格配信サーバーの大証・ジャスダック統合の対応</w:t>
            </w:r>
          </w:p>
          <w:p w14:paraId="1F4D5AC9" w14:textId="77777777" w:rsidR="000C5EC1" w:rsidRDefault="00000000">
            <w:pPr>
              <w:rPr>
                <w:rFonts w:ascii="ＭＳ 明朝" w:hAnsi="ＭＳ 明朝" w:cs="ＭＳ 明朝"/>
                <w:sz w:val="18"/>
              </w:rPr>
            </w:pPr>
            <w:r>
              <w:rPr>
                <w:rFonts w:ascii="ＭＳ 明朝" w:hAnsi="ＭＳ 明朝" w:cs="ＭＳ 明朝"/>
                <w:sz w:val="18"/>
              </w:rPr>
              <w:t>・C++、メッセージングミドルウェアを使用し、ネットワーク配信するサーバー側アプリ。</w:t>
            </w:r>
          </w:p>
          <w:p w14:paraId="75A0816C" w14:textId="77777777" w:rsidR="000C5EC1" w:rsidRDefault="00000000">
            <w:pPr>
              <w:rPr>
                <w:rFonts w:ascii="ＭＳ 明朝" w:hAnsi="ＭＳ 明朝" w:cs="ＭＳ 明朝"/>
                <w:sz w:val="18"/>
              </w:rPr>
            </w:pPr>
            <w:r>
              <w:rPr>
                <w:rFonts w:ascii="ＭＳ 明朝" w:hAnsi="ＭＳ 明朝" w:cs="ＭＳ 明朝"/>
                <w:sz w:val="18"/>
              </w:rPr>
              <w:t>・メンバーの管理、環境構築、コード解析(TCP/UDP通信を含む)、ドキュメント作成、コード修正、テストを実施。</w:t>
            </w:r>
          </w:p>
          <w:p w14:paraId="2991F31D" w14:textId="77777777" w:rsidR="000C5EC1" w:rsidRDefault="00000000">
            <w:pPr>
              <w:rPr>
                <w:rFonts w:ascii="ＭＳ 明朝" w:hAnsi="ＭＳ 明朝" w:cs="ＭＳ 明朝"/>
                <w:sz w:val="18"/>
              </w:rPr>
            </w:pPr>
            <w:r>
              <w:rPr>
                <w:rFonts w:ascii="ＭＳ 明朝" w:hAnsi="ＭＳ 明朝" w:cs="ＭＳ 明朝"/>
                <w:sz w:val="18"/>
              </w:rPr>
              <w:t>・ブラック・ショールズの方程式を利用した理論式の算出に関してコード解析(サーバー側)、クライアント受信データのチェック(エクセルのマクロ)。</w:t>
            </w:r>
          </w:p>
          <w:p w14:paraId="5F286225" w14:textId="77777777" w:rsidR="000C5EC1" w:rsidRDefault="000C5EC1">
            <w:pPr>
              <w:rPr>
                <w:rFonts w:ascii="ＭＳ 明朝" w:hAnsi="ＭＳ 明朝" w:cs="ＭＳ 明朝"/>
                <w:sz w:val="18"/>
              </w:rPr>
            </w:pPr>
          </w:p>
          <w:p w14:paraId="2B4A11A4" w14:textId="77777777" w:rsidR="000C5EC1" w:rsidRDefault="000C5EC1">
            <w:pPr>
              <w:rPr>
                <w:rFonts w:ascii="ＭＳ 明朝" w:hAnsi="ＭＳ 明朝" w:cs="ＭＳ 明朝"/>
                <w:sz w:val="18"/>
              </w:rPr>
            </w:pPr>
          </w:p>
        </w:tc>
        <w:tc>
          <w:tcPr>
            <w:tcW w:w="1326" w:type="dxa"/>
            <w:tcBorders>
              <w:top w:val="single" w:sz="4" w:space="0" w:color="000000"/>
              <w:bottom w:val="single" w:sz="4" w:space="0" w:color="000000"/>
              <w:right w:val="dashed" w:sz="4" w:space="0" w:color="000000"/>
            </w:tcBorders>
            <w:shd w:val="clear" w:color="auto" w:fill="auto"/>
          </w:tcPr>
          <w:p w14:paraId="53937F24" w14:textId="77777777" w:rsidR="000C5EC1" w:rsidRDefault="00000000">
            <w:pPr>
              <w:rPr>
                <w:rFonts w:ascii="ＭＳ 明朝" w:hAnsi="ＭＳ 明朝" w:cs="ＭＳ 明朝"/>
                <w:sz w:val="18"/>
              </w:rPr>
            </w:pPr>
            <w:r>
              <w:rPr>
                <w:rFonts w:ascii="ＭＳ 明朝" w:hAnsi="ＭＳ 明朝" w:cs="ＭＳ 明朝"/>
                <w:sz w:val="18"/>
              </w:rPr>
              <w:t>Windows</w:t>
            </w:r>
          </w:p>
          <w:p w14:paraId="5C817B9E" w14:textId="77777777" w:rsidR="000C5EC1" w:rsidRDefault="00000000">
            <w:pPr>
              <w:rPr>
                <w:rFonts w:ascii="ＭＳ 明朝" w:hAnsi="ＭＳ 明朝" w:cs="ＭＳ 明朝"/>
                <w:sz w:val="18"/>
              </w:rPr>
            </w:pPr>
            <w:r>
              <w:rPr>
                <w:rFonts w:ascii="ＭＳ 明朝" w:hAnsi="ＭＳ 明朝" w:cs="ＭＳ 明朝"/>
                <w:sz w:val="18"/>
              </w:rPr>
              <w:t>Linux</w:t>
            </w:r>
          </w:p>
          <w:p w14:paraId="6E7039AF" w14:textId="77777777" w:rsidR="000C5EC1" w:rsidRDefault="00000000">
            <w:pPr>
              <w:rPr>
                <w:rFonts w:ascii="ＭＳ 明朝" w:hAnsi="ＭＳ 明朝" w:cs="ＭＳ 明朝"/>
                <w:sz w:val="18"/>
              </w:rPr>
            </w:pPr>
            <w:r>
              <w:rPr>
                <w:rFonts w:ascii="ＭＳ 明朝" w:hAnsi="ＭＳ 明朝" w:cs="ＭＳ 明朝"/>
                <w:sz w:val="18"/>
              </w:rPr>
              <w:t>C++</w:t>
            </w:r>
          </w:p>
          <w:p w14:paraId="6261CDE2" w14:textId="77777777" w:rsidR="000C5EC1" w:rsidRDefault="00000000">
            <w:pPr>
              <w:rPr>
                <w:rFonts w:ascii="ＭＳ 明朝" w:hAnsi="ＭＳ 明朝" w:cs="ＭＳ 明朝"/>
                <w:sz w:val="18"/>
              </w:rPr>
            </w:pPr>
            <w:r>
              <w:rPr>
                <w:rFonts w:ascii="ＭＳ 明朝" w:hAnsi="ＭＳ 明朝" w:cs="ＭＳ 明朝"/>
                <w:sz w:val="18"/>
              </w:rPr>
              <w:t>Bash</w:t>
            </w:r>
          </w:p>
          <w:p w14:paraId="5D2432BD" w14:textId="77777777" w:rsidR="000C5EC1" w:rsidRDefault="00000000">
            <w:pPr>
              <w:rPr>
                <w:rFonts w:ascii="ＭＳ 明朝" w:hAnsi="ＭＳ 明朝" w:cs="ＭＳ 明朝"/>
                <w:sz w:val="18"/>
              </w:rPr>
            </w:pPr>
            <w:r>
              <w:rPr>
                <w:rFonts w:ascii="ＭＳ 明朝" w:hAnsi="ＭＳ 明朝" w:cs="ＭＳ 明朝"/>
                <w:sz w:val="18"/>
              </w:rPr>
              <w:t>Perl</w:t>
            </w:r>
          </w:p>
          <w:p w14:paraId="50BB5C1E" w14:textId="77777777" w:rsidR="000C5EC1" w:rsidRDefault="00000000">
            <w:pPr>
              <w:rPr>
                <w:rFonts w:ascii="ＭＳ 明朝" w:hAnsi="ＭＳ 明朝" w:cs="ＭＳ 明朝"/>
                <w:sz w:val="18"/>
              </w:rPr>
            </w:pPr>
            <w:r>
              <w:rPr>
                <w:rFonts w:ascii="ＭＳ 明朝" w:hAnsi="ＭＳ 明朝" w:cs="ＭＳ 明朝"/>
                <w:sz w:val="18"/>
              </w:rPr>
              <w:t>Oracle(SQL、PL/SQL)</w:t>
            </w:r>
          </w:p>
          <w:p w14:paraId="3EC9D479" w14:textId="77777777" w:rsidR="000C5EC1" w:rsidRDefault="00000000">
            <w:r>
              <w:rPr>
                <w:rFonts w:ascii="ＭＳ 明朝" w:hAnsi="ＭＳ 明朝" w:cs="ＭＳ 明朝"/>
                <w:sz w:val="18"/>
              </w:rPr>
              <w:t>エクセルのマクロ</w:t>
            </w:r>
          </w:p>
        </w:tc>
        <w:tc>
          <w:tcPr>
            <w:tcW w:w="1872" w:type="dxa"/>
            <w:tcBorders>
              <w:top w:val="single" w:sz="4" w:space="0" w:color="000000"/>
              <w:bottom w:val="single" w:sz="4" w:space="0" w:color="000000"/>
              <w:right w:val="single" w:sz="4" w:space="0" w:color="000000"/>
            </w:tcBorders>
            <w:shd w:val="clear" w:color="auto" w:fill="auto"/>
          </w:tcPr>
          <w:p w14:paraId="5FE8FD2C"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08456B50" w14:textId="77777777" w:rsidR="000C5EC1" w:rsidRDefault="000C5EC1">
            <w:pPr>
              <w:rPr>
                <w:rFonts w:ascii="ＭＳ 明朝" w:hAnsi="ＭＳ 明朝" w:cs="ＭＳ 明朝"/>
                <w:color w:val="000000"/>
                <w:sz w:val="18"/>
              </w:rPr>
            </w:pPr>
          </w:p>
          <w:p w14:paraId="6A3285DF"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2F46A37D" w14:textId="77777777" w:rsidR="000C5EC1" w:rsidRDefault="00000000">
            <w:r>
              <w:rPr>
                <w:rFonts w:ascii="ＭＳ 明朝" w:hAnsi="ＭＳ 明朝" w:cs="ＭＳ 明朝"/>
                <w:sz w:val="18"/>
              </w:rPr>
              <w:t>2名</w:t>
            </w:r>
          </w:p>
        </w:tc>
      </w:tr>
      <w:tr w:rsidR="000C5EC1" w14:paraId="5B0B4CE8" w14:textId="77777777">
        <w:tc>
          <w:tcPr>
            <w:tcW w:w="1513" w:type="dxa"/>
            <w:tcBorders>
              <w:top w:val="single" w:sz="4" w:space="0" w:color="000000"/>
              <w:left w:val="single" w:sz="4" w:space="0" w:color="000000"/>
              <w:bottom w:val="single" w:sz="4" w:space="0" w:color="000000"/>
            </w:tcBorders>
            <w:shd w:val="clear" w:color="auto" w:fill="auto"/>
          </w:tcPr>
          <w:p w14:paraId="06976F24" w14:textId="77777777" w:rsidR="000C5EC1" w:rsidRDefault="000C5EC1">
            <w:pPr>
              <w:snapToGrid w:val="0"/>
              <w:spacing w:line="0" w:lineRule="atLeast"/>
              <w:jc w:val="center"/>
              <w:rPr>
                <w:rFonts w:ascii="ＭＳ 明朝" w:hAnsi="ＭＳ 明朝" w:cs="ＭＳ 明朝"/>
                <w:sz w:val="18"/>
              </w:rPr>
            </w:pPr>
          </w:p>
          <w:p w14:paraId="7A8F7DC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2009年9月</w:t>
            </w:r>
          </w:p>
          <w:p w14:paraId="6DD878D4"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24A058E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2009年12月</w:t>
            </w:r>
          </w:p>
          <w:p w14:paraId="367E469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(3ヶ月)</w:t>
            </w:r>
          </w:p>
          <w:p w14:paraId="2566F80F"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7A470BD2" w14:textId="77777777" w:rsidR="000C5EC1" w:rsidRDefault="00000000">
            <w:pPr>
              <w:rPr>
                <w:rFonts w:ascii="ＭＳ 明朝" w:hAnsi="ＭＳ 明朝" w:cs="ＭＳ 明朝"/>
                <w:sz w:val="18"/>
              </w:rPr>
            </w:pPr>
            <w:r>
              <w:rPr>
                <w:rFonts w:ascii="ＭＳ 明朝" w:hAnsi="ＭＳ 明朝" w:cs="ＭＳ 明朝"/>
                <w:b/>
                <w:bCs/>
                <w:sz w:val="18"/>
                <w:u w:val="single"/>
              </w:rPr>
              <w:t>Tick情報保存サーバーのarrowhead対応</w:t>
            </w:r>
          </w:p>
          <w:p w14:paraId="129D7638" w14:textId="77777777" w:rsidR="000C5EC1" w:rsidRDefault="00000000">
            <w:pPr>
              <w:rPr>
                <w:rFonts w:ascii="ＭＳ 明朝" w:hAnsi="ＭＳ 明朝" w:cs="ＭＳ 明朝"/>
                <w:sz w:val="18"/>
              </w:rPr>
            </w:pPr>
            <w:r>
              <w:rPr>
                <w:rFonts w:ascii="ＭＳ 明朝" w:hAnsi="ＭＳ 明朝" w:cs="ＭＳ 明朝"/>
                <w:sz w:val="18"/>
              </w:rPr>
              <w:t>・株価(Tick情報)をネットワーク受信、DB保存するサーバー側アプリ。</w:t>
            </w:r>
          </w:p>
          <w:p w14:paraId="3DCD10CB" w14:textId="77777777" w:rsidR="000C5EC1" w:rsidRDefault="00000000">
            <w:pPr>
              <w:rPr>
                <w:rFonts w:ascii="ＭＳ 明朝" w:hAnsi="ＭＳ 明朝" w:cs="ＭＳ 明朝"/>
                <w:sz w:val="18"/>
              </w:rPr>
            </w:pPr>
            <w:r>
              <w:rPr>
                <w:rFonts w:ascii="ＭＳ 明朝" w:hAnsi="ＭＳ 明朝" w:cs="ＭＳ 明朝"/>
                <w:sz w:val="18"/>
              </w:rPr>
              <w:t>・メンバーの管理、コード解析、コード修正、単体テスト、システムテスト、顧客担当との調整を実施。</w:t>
            </w:r>
          </w:p>
          <w:p w14:paraId="7F0A1C66" w14:textId="77777777" w:rsidR="000C5EC1" w:rsidRDefault="00000000">
            <w:pPr>
              <w:rPr>
                <w:rFonts w:ascii="ＭＳ 明朝" w:hAnsi="ＭＳ 明朝" w:cs="ＭＳ 明朝"/>
                <w:sz w:val="18"/>
              </w:rPr>
            </w:pPr>
            <w:r>
              <w:rPr>
                <w:rFonts w:ascii="ＭＳ 明朝" w:hAnsi="ＭＳ 明朝" w:cs="ＭＳ 明朝"/>
                <w:sz w:val="18"/>
              </w:rPr>
              <w:t>・Tick情報とは、時々刻々と変化する各銘柄の株価のこと。</w:t>
            </w:r>
          </w:p>
          <w:p w14:paraId="41F08165" w14:textId="77777777" w:rsidR="000C5EC1" w:rsidRDefault="00000000">
            <w:r>
              <w:rPr>
                <w:rFonts w:ascii="ＭＳ 明朝" w:hAnsi="ＭＳ 明朝" w:cs="ＭＳ 明朝"/>
                <w:sz w:val="18"/>
              </w:rPr>
              <w:t>・取引所から配信さるTick情報の内部変換されたデータの、サーバー受信部、DB保存、メンテナンス(運用スクリプト)の開発・SQLチューニングを実施。</w:t>
            </w:r>
          </w:p>
          <w:p w14:paraId="42A0E1C6" w14:textId="77777777" w:rsidR="000C5EC1" w:rsidRDefault="000C5EC1"/>
        </w:tc>
        <w:tc>
          <w:tcPr>
            <w:tcW w:w="1326" w:type="dxa"/>
            <w:tcBorders>
              <w:top w:val="single" w:sz="4" w:space="0" w:color="000000"/>
              <w:bottom w:val="single" w:sz="4" w:space="0" w:color="000000"/>
              <w:right w:val="dashed" w:sz="4" w:space="0" w:color="000000"/>
            </w:tcBorders>
            <w:shd w:val="clear" w:color="auto" w:fill="auto"/>
          </w:tcPr>
          <w:p w14:paraId="310239DA" w14:textId="77777777" w:rsidR="000C5EC1" w:rsidRDefault="00000000">
            <w:pPr>
              <w:rPr>
                <w:rFonts w:ascii="ＭＳ 明朝" w:hAnsi="ＭＳ 明朝" w:cs="ＭＳ 明朝"/>
                <w:sz w:val="18"/>
              </w:rPr>
            </w:pPr>
            <w:r>
              <w:rPr>
                <w:rFonts w:ascii="ＭＳ 明朝" w:hAnsi="ＭＳ 明朝" w:cs="ＭＳ 明朝"/>
                <w:sz w:val="18"/>
              </w:rPr>
              <w:t>Linux</w:t>
            </w:r>
          </w:p>
          <w:p w14:paraId="3D7240A1" w14:textId="77777777" w:rsidR="000C5EC1" w:rsidRDefault="00000000">
            <w:pPr>
              <w:rPr>
                <w:rFonts w:ascii="ＭＳ 明朝" w:hAnsi="ＭＳ 明朝" w:cs="ＭＳ 明朝"/>
                <w:sz w:val="18"/>
              </w:rPr>
            </w:pPr>
            <w:r>
              <w:rPr>
                <w:rFonts w:ascii="ＭＳ 明朝" w:hAnsi="ＭＳ 明朝" w:cs="ＭＳ 明朝"/>
                <w:sz w:val="18"/>
              </w:rPr>
              <w:t>C++</w:t>
            </w:r>
          </w:p>
          <w:p w14:paraId="6326318F" w14:textId="77777777" w:rsidR="000C5EC1" w:rsidRDefault="00000000">
            <w:pPr>
              <w:rPr>
                <w:rFonts w:ascii="ＭＳ 明朝" w:hAnsi="ＭＳ 明朝" w:cs="ＭＳ 明朝"/>
                <w:sz w:val="18"/>
              </w:rPr>
            </w:pPr>
            <w:r>
              <w:rPr>
                <w:rFonts w:ascii="ＭＳ 明朝" w:hAnsi="ＭＳ 明朝" w:cs="ＭＳ 明朝"/>
                <w:sz w:val="18"/>
              </w:rPr>
              <w:t>Java</w:t>
            </w:r>
          </w:p>
          <w:p w14:paraId="4B482951" w14:textId="77777777" w:rsidR="000C5EC1" w:rsidRDefault="00000000">
            <w:pPr>
              <w:rPr>
                <w:rFonts w:ascii="ＭＳ 明朝" w:hAnsi="ＭＳ 明朝" w:cs="ＭＳ 明朝"/>
                <w:sz w:val="18"/>
              </w:rPr>
            </w:pPr>
            <w:r>
              <w:rPr>
                <w:rFonts w:ascii="ＭＳ 明朝" w:hAnsi="ＭＳ 明朝" w:cs="ＭＳ 明朝"/>
                <w:sz w:val="18"/>
              </w:rPr>
              <w:t>Bash</w:t>
            </w:r>
          </w:p>
          <w:p w14:paraId="2A65F79F" w14:textId="77777777" w:rsidR="000C5EC1" w:rsidRDefault="00000000">
            <w:pPr>
              <w:rPr>
                <w:rFonts w:ascii="ＭＳ 明朝" w:hAnsi="ＭＳ 明朝" w:cs="ＭＳ 明朝"/>
                <w:sz w:val="18"/>
              </w:rPr>
            </w:pPr>
            <w:r>
              <w:rPr>
                <w:rFonts w:ascii="ＭＳ 明朝" w:hAnsi="ＭＳ 明朝" w:cs="ＭＳ 明朝"/>
                <w:sz w:val="18"/>
              </w:rPr>
              <w:t>Perl</w:t>
            </w:r>
          </w:p>
          <w:p w14:paraId="24D95785" w14:textId="77777777" w:rsidR="000C5EC1" w:rsidRDefault="00000000">
            <w:r>
              <w:rPr>
                <w:rFonts w:ascii="ＭＳ 明朝" w:hAnsi="ＭＳ 明朝" w:cs="ＭＳ 明朝"/>
                <w:sz w:val="18"/>
              </w:rPr>
              <w:t>Oracle(SQL、PL/SQL)</w:t>
            </w:r>
          </w:p>
        </w:tc>
        <w:tc>
          <w:tcPr>
            <w:tcW w:w="1872" w:type="dxa"/>
            <w:tcBorders>
              <w:top w:val="single" w:sz="4" w:space="0" w:color="000000"/>
              <w:bottom w:val="single" w:sz="4" w:space="0" w:color="000000"/>
              <w:right w:val="single" w:sz="4" w:space="0" w:color="000000"/>
            </w:tcBorders>
            <w:shd w:val="clear" w:color="auto" w:fill="auto"/>
          </w:tcPr>
          <w:p w14:paraId="40FF4B1B"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1CF110B8" w14:textId="77777777" w:rsidR="000C5EC1" w:rsidRDefault="000C5EC1">
            <w:pPr>
              <w:rPr>
                <w:rFonts w:ascii="ＭＳ 明朝" w:hAnsi="ＭＳ 明朝" w:cs="ＭＳ 明朝"/>
                <w:color w:val="000000"/>
                <w:sz w:val="18"/>
              </w:rPr>
            </w:pPr>
          </w:p>
          <w:p w14:paraId="671B2860"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17E8DA4C" w14:textId="77777777" w:rsidR="000C5EC1" w:rsidRDefault="00000000">
            <w:r>
              <w:rPr>
                <w:rFonts w:ascii="ＭＳ 明朝" w:hAnsi="ＭＳ 明朝" w:cs="ＭＳ 明朝"/>
                <w:sz w:val="18"/>
              </w:rPr>
              <w:t>2名</w:t>
            </w:r>
          </w:p>
        </w:tc>
      </w:tr>
      <w:tr w:rsidR="000C5EC1" w14:paraId="4D100E6D" w14:textId="77777777">
        <w:trPr>
          <w:trHeight w:val="1326"/>
        </w:trPr>
        <w:tc>
          <w:tcPr>
            <w:tcW w:w="1513" w:type="dxa"/>
            <w:tcBorders>
              <w:top w:val="single" w:sz="4" w:space="0" w:color="000000"/>
              <w:left w:val="single" w:sz="4" w:space="0" w:color="000000"/>
              <w:bottom w:val="single" w:sz="4" w:space="0" w:color="000000"/>
            </w:tcBorders>
            <w:shd w:val="clear" w:color="auto" w:fill="auto"/>
          </w:tcPr>
          <w:p w14:paraId="5B923C11" w14:textId="77777777" w:rsidR="000C5EC1" w:rsidRDefault="000C5EC1">
            <w:pPr>
              <w:snapToGrid w:val="0"/>
              <w:spacing w:line="0" w:lineRule="atLeast"/>
              <w:jc w:val="center"/>
              <w:rPr>
                <w:rFonts w:ascii="ＭＳ 明朝" w:hAnsi="ＭＳ 明朝" w:cs="ＭＳ 明朝"/>
                <w:sz w:val="18"/>
              </w:rPr>
            </w:pPr>
          </w:p>
          <w:p w14:paraId="1417459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2010年2月</w:t>
            </w:r>
          </w:p>
          <w:p w14:paraId="5BD4D35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0EBDBB7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2010年3月</w:t>
            </w:r>
          </w:p>
          <w:p w14:paraId="1FCE1A9A" w14:textId="77777777" w:rsidR="000C5EC1" w:rsidRDefault="00000000">
            <w:pPr>
              <w:spacing w:line="0" w:lineRule="atLeast"/>
              <w:jc w:val="center"/>
            </w:pPr>
            <w:r>
              <w:rPr>
                <w:rFonts w:ascii="ＭＳ 明朝" w:hAnsi="ＭＳ 明朝" w:cs="ＭＳ 明朝"/>
                <w:sz w:val="18"/>
              </w:rPr>
              <w:t>(2ヶ月)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0DF5346" w14:textId="77777777" w:rsidR="000C5EC1" w:rsidRDefault="00000000">
            <w:pPr>
              <w:rPr>
                <w:rFonts w:ascii="ＭＳ 明朝" w:hAnsi="ＭＳ 明朝" w:cs="ＭＳ 明朝"/>
                <w:sz w:val="18"/>
              </w:rPr>
            </w:pPr>
            <w:r>
              <w:rPr>
                <w:rFonts w:ascii="ＭＳ 明朝" w:hAnsi="ＭＳ 明朝" w:cs="ＭＳ 明朝"/>
                <w:b/>
                <w:bCs/>
                <w:sz w:val="18"/>
                <w:u w:val="single"/>
              </w:rPr>
              <w:t>伝票出力アプリを最新の製品バージョンへの対応</w:t>
            </w:r>
          </w:p>
          <w:p w14:paraId="528A694A" w14:textId="77777777" w:rsidR="000C5EC1" w:rsidRDefault="00000000">
            <w:pPr>
              <w:rPr>
                <w:rFonts w:ascii="ＭＳ 明朝" w:hAnsi="ＭＳ 明朝" w:cs="ＭＳ 明朝"/>
                <w:sz w:val="18"/>
              </w:rPr>
            </w:pPr>
            <w:r>
              <w:rPr>
                <w:rFonts w:ascii="ＭＳ 明朝" w:hAnsi="ＭＳ 明朝" w:cs="ＭＳ 明朝"/>
                <w:sz w:val="18"/>
              </w:rPr>
              <w:t>・証券取引の結果を画面・レポート出力するクライアントアプリ。</w:t>
            </w:r>
          </w:p>
          <w:p w14:paraId="22F612F4" w14:textId="77777777" w:rsidR="000C5EC1" w:rsidRDefault="00000000">
            <w:pPr>
              <w:rPr>
                <w:rFonts w:ascii="ＭＳ 明朝" w:hAnsi="ＭＳ 明朝" w:cs="ＭＳ 明朝"/>
                <w:sz w:val="18"/>
              </w:rPr>
            </w:pPr>
            <w:r>
              <w:rPr>
                <w:rFonts w:ascii="ＭＳ 明朝" w:hAnsi="ＭＳ 明朝" w:cs="ＭＳ 明朝"/>
                <w:sz w:val="18"/>
              </w:rPr>
              <w:t>・コード解析、ドキュメント作成、詳細設計、開発、テストを実施。</w:t>
            </w:r>
          </w:p>
          <w:p w14:paraId="5541D0AA" w14:textId="77777777" w:rsidR="000C5EC1" w:rsidRDefault="000C5EC1">
            <w:pPr>
              <w:rPr>
                <w:rFonts w:ascii="ＭＳ 明朝" w:hAnsi="ＭＳ 明朝" w:cs="ＭＳ 明朝"/>
                <w:sz w:val="18"/>
              </w:rPr>
            </w:pPr>
          </w:p>
        </w:tc>
        <w:tc>
          <w:tcPr>
            <w:tcW w:w="1326" w:type="dxa"/>
            <w:tcBorders>
              <w:top w:val="single" w:sz="4" w:space="0" w:color="000000"/>
              <w:bottom w:val="single" w:sz="4" w:space="0" w:color="000000"/>
              <w:right w:val="dashed" w:sz="4" w:space="0" w:color="000000"/>
            </w:tcBorders>
            <w:shd w:val="clear" w:color="auto" w:fill="auto"/>
          </w:tcPr>
          <w:p w14:paraId="58EEE22C" w14:textId="77777777" w:rsidR="000C5EC1" w:rsidRDefault="00000000">
            <w:pPr>
              <w:rPr>
                <w:rFonts w:ascii="ＭＳ 明朝" w:hAnsi="ＭＳ 明朝" w:cs="ＭＳ 明朝"/>
                <w:sz w:val="18"/>
              </w:rPr>
            </w:pPr>
            <w:r>
              <w:rPr>
                <w:rFonts w:ascii="ＭＳ 明朝" w:hAnsi="ＭＳ 明朝" w:cs="ＭＳ 明朝"/>
                <w:sz w:val="18"/>
              </w:rPr>
              <w:lastRenderedPageBreak/>
              <w:t>Windows</w:t>
            </w:r>
          </w:p>
          <w:p w14:paraId="5F6798B6" w14:textId="77777777" w:rsidR="000C5EC1" w:rsidRDefault="00000000">
            <w:pPr>
              <w:rPr>
                <w:rFonts w:ascii="ＭＳ 明朝" w:hAnsi="ＭＳ 明朝" w:cs="ＭＳ 明朝"/>
                <w:sz w:val="18"/>
              </w:rPr>
            </w:pPr>
            <w:r>
              <w:rPr>
                <w:rFonts w:ascii="ＭＳ 明朝" w:hAnsi="ＭＳ 明朝" w:cs="ＭＳ 明朝"/>
                <w:sz w:val="18"/>
              </w:rPr>
              <w:t>Borland C++</w:t>
            </w:r>
          </w:p>
          <w:p w14:paraId="245A5915" w14:textId="77777777" w:rsidR="000C5EC1" w:rsidRDefault="00000000">
            <w:r>
              <w:rPr>
                <w:rFonts w:ascii="ＭＳ 明朝" w:hAnsi="ＭＳ 明朝" w:cs="ＭＳ 明朝"/>
                <w:sz w:val="18"/>
              </w:rPr>
              <w:t>Oracle(SQL、PL/SQL)</w:t>
            </w:r>
          </w:p>
        </w:tc>
        <w:tc>
          <w:tcPr>
            <w:tcW w:w="1872" w:type="dxa"/>
            <w:tcBorders>
              <w:top w:val="single" w:sz="4" w:space="0" w:color="000000"/>
              <w:bottom w:val="single" w:sz="4" w:space="0" w:color="000000"/>
              <w:right w:val="single" w:sz="4" w:space="0" w:color="000000"/>
            </w:tcBorders>
            <w:shd w:val="clear" w:color="auto" w:fill="auto"/>
          </w:tcPr>
          <w:p w14:paraId="391841BD"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729EB198" w14:textId="77777777" w:rsidR="000C5EC1" w:rsidRDefault="00000000">
            <w:r>
              <w:rPr>
                <w:rFonts w:ascii="ＭＳ 明朝" w:hAnsi="ＭＳ 明朝" w:cs="ＭＳ 明朝"/>
                <w:sz w:val="18"/>
              </w:rPr>
              <w:t>1名</w:t>
            </w:r>
          </w:p>
        </w:tc>
      </w:tr>
      <w:tr w:rsidR="000C5EC1" w14:paraId="0F380807"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7C064F53" w14:textId="77777777" w:rsidR="000C5EC1" w:rsidRDefault="000C5EC1">
            <w:pPr>
              <w:snapToGrid w:val="0"/>
              <w:spacing w:line="0" w:lineRule="atLeast"/>
              <w:jc w:val="center"/>
              <w:rPr>
                <w:rFonts w:ascii="ＭＳ 明朝" w:hAnsi="ＭＳ 明朝" w:cs="ＭＳ 明朝"/>
                <w:sz w:val="18"/>
              </w:rPr>
            </w:pPr>
          </w:p>
          <w:p w14:paraId="191E1A4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2010年4月</w:t>
            </w:r>
          </w:p>
          <w:p w14:paraId="32E35B8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573B314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2010年4月</w:t>
            </w:r>
          </w:p>
          <w:p w14:paraId="14DEEFA1" w14:textId="77777777" w:rsidR="000C5EC1" w:rsidRDefault="00000000">
            <w:pPr>
              <w:spacing w:line="0" w:lineRule="atLeast"/>
              <w:jc w:val="center"/>
            </w:pPr>
            <w:r>
              <w:rPr>
                <w:rFonts w:ascii="ＭＳ 明朝" w:hAnsi="ＭＳ 明朝" w:cs="ＭＳ 明朝"/>
                <w:sz w:val="18"/>
              </w:rPr>
              <w:t>(1ヶ月)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79B9DBF" w14:textId="77777777" w:rsidR="000C5EC1" w:rsidRDefault="00000000">
            <w:pPr>
              <w:rPr>
                <w:rFonts w:ascii="ＭＳ 明朝" w:hAnsi="ＭＳ 明朝" w:cs="ＭＳ 明朝"/>
                <w:sz w:val="18"/>
              </w:rPr>
            </w:pPr>
            <w:r>
              <w:rPr>
                <w:rFonts w:ascii="ＭＳ 明朝" w:hAnsi="ＭＳ 明朝" w:cs="ＭＳ 明朝"/>
                <w:b/>
                <w:bCs/>
                <w:sz w:val="18"/>
                <w:u w:val="single"/>
              </w:rPr>
              <w:t>不公正取引確認アプリの修正、仕様調査</w:t>
            </w:r>
          </w:p>
          <w:p w14:paraId="37FF934F" w14:textId="77777777" w:rsidR="000C5EC1" w:rsidRDefault="00000000">
            <w:pPr>
              <w:rPr>
                <w:rFonts w:ascii="ＭＳ 明朝" w:hAnsi="ＭＳ 明朝" w:cs="ＭＳ 明朝"/>
                <w:sz w:val="18"/>
              </w:rPr>
            </w:pPr>
            <w:r>
              <w:rPr>
                <w:rFonts w:ascii="ＭＳ 明朝" w:hAnsi="ＭＳ 明朝" w:cs="ＭＳ 明朝"/>
                <w:sz w:val="18"/>
              </w:rPr>
              <w:t>・特定の証券取引を検索・レポート出力するクライアントアプリ。</w:t>
            </w:r>
          </w:p>
          <w:p w14:paraId="62C31F41" w14:textId="77777777" w:rsidR="000C5EC1" w:rsidRDefault="00000000">
            <w:pPr>
              <w:rPr>
                <w:rFonts w:ascii="ＭＳ 明朝" w:hAnsi="ＭＳ 明朝" w:cs="ＭＳ 明朝"/>
                <w:sz w:val="18"/>
              </w:rPr>
            </w:pPr>
            <w:r>
              <w:rPr>
                <w:rFonts w:ascii="ＭＳ 明朝" w:hAnsi="ＭＳ 明朝" w:cs="ＭＳ 明朝"/>
                <w:sz w:val="18"/>
              </w:rPr>
              <w:t>・コード解析、詳細設計、コード修正、テスト、ドキュメント作成を実施。</w:t>
            </w:r>
          </w:p>
          <w:p w14:paraId="7292ED7B" w14:textId="77777777" w:rsidR="000C5EC1" w:rsidRDefault="000C5EC1">
            <w:pPr>
              <w:rPr>
                <w:rFonts w:ascii="ＭＳ 明朝" w:hAnsi="ＭＳ 明朝" w:cs="ＭＳ 明朝"/>
                <w:sz w:val="18"/>
              </w:rPr>
            </w:pPr>
          </w:p>
        </w:tc>
        <w:tc>
          <w:tcPr>
            <w:tcW w:w="1326" w:type="dxa"/>
            <w:tcBorders>
              <w:top w:val="single" w:sz="4" w:space="0" w:color="000000"/>
              <w:bottom w:val="single" w:sz="4" w:space="0" w:color="000000"/>
              <w:right w:val="dashed" w:sz="4" w:space="0" w:color="000000"/>
            </w:tcBorders>
            <w:shd w:val="clear" w:color="auto" w:fill="auto"/>
          </w:tcPr>
          <w:p w14:paraId="09AD84F8" w14:textId="77777777" w:rsidR="000C5EC1" w:rsidRDefault="00000000">
            <w:pPr>
              <w:rPr>
                <w:rFonts w:ascii="ＭＳ 明朝" w:hAnsi="ＭＳ 明朝" w:cs="ＭＳ 明朝"/>
                <w:sz w:val="18"/>
              </w:rPr>
            </w:pPr>
            <w:r>
              <w:rPr>
                <w:rFonts w:ascii="ＭＳ 明朝" w:hAnsi="ＭＳ 明朝" w:cs="ＭＳ 明朝"/>
                <w:sz w:val="18"/>
              </w:rPr>
              <w:t>Windows</w:t>
            </w:r>
          </w:p>
          <w:p w14:paraId="60D2C62E" w14:textId="77777777" w:rsidR="000C5EC1" w:rsidRDefault="00000000">
            <w:pPr>
              <w:rPr>
                <w:rFonts w:ascii="ＭＳ 明朝" w:hAnsi="ＭＳ 明朝" w:cs="ＭＳ 明朝"/>
                <w:sz w:val="18"/>
              </w:rPr>
            </w:pPr>
            <w:r>
              <w:rPr>
                <w:rFonts w:ascii="ＭＳ 明朝" w:hAnsi="ＭＳ 明朝" w:cs="ＭＳ 明朝"/>
                <w:sz w:val="18"/>
              </w:rPr>
              <w:t>Borland C++</w:t>
            </w:r>
          </w:p>
          <w:p w14:paraId="1109B35F" w14:textId="77777777" w:rsidR="000C5EC1" w:rsidRDefault="00000000">
            <w:r>
              <w:rPr>
                <w:rFonts w:ascii="ＭＳ 明朝" w:hAnsi="ＭＳ 明朝" w:cs="ＭＳ 明朝"/>
                <w:sz w:val="18"/>
              </w:rPr>
              <w:t>Oracle(SQL、PL/SQL)</w:t>
            </w:r>
          </w:p>
        </w:tc>
        <w:tc>
          <w:tcPr>
            <w:tcW w:w="1872" w:type="dxa"/>
            <w:tcBorders>
              <w:top w:val="single" w:sz="4" w:space="0" w:color="000000"/>
              <w:bottom w:val="single" w:sz="4" w:space="0" w:color="000000"/>
              <w:right w:val="single" w:sz="4" w:space="0" w:color="000000"/>
            </w:tcBorders>
            <w:shd w:val="clear" w:color="auto" w:fill="auto"/>
          </w:tcPr>
          <w:p w14:paraId="3C330320" w14:textId="77777777" w:rsidR="000C5EC1" w:rsidRDefault="00000000">
            <w:pPr>
              <w:rPr>
                <w:rFonts w:ascii="ＭＳ 明朝" w:hAnsi="ＭＳ 明朝" w:cs="ＭＳ 明朝"/>
                <w:color w:val="000000"/>
                <w:sz w:val="18"/>
              </w:rPr>
            </w:pPr>
            <w:r>
              <w:rPr>
                <w:rFonts w:ascii="ＭＳ 明朝" w:hAnsi="ＭＳ 明朝" w:cs="ＭＳ 明朝"/>
                <w:sz w:val="18"/>
              </w:rPr>
              <w:t>メンバー</w:t>
            </w:r>
          </w:p>
          <w:p w14:paraId="0C0BC4A2" w14:textId="77777777" w:rsidR="000C5EC1" w:rsidRDefault="000C5EC1">
            <w:pPr>
              <w:rPr>
                <w:rFonts w:ascii="ＭＳ 明朝" w:hAnsi="ＭＳ 明朝" w:cs="ＭＳ 明朝"/>
                <w:color w:val="000000"/>
                <w:sz w:val="18"/>
              </w:rPr>
            </w:pPr>
          </w:p>
          <w:p w14:paraId="3A8344CE"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58F37763" w14:textId="77777777" w:rsidR="000C5EC1" w:rsidRDefault="00000000">
            <w:r>
              <w:rPr>
                <w:rFonts w:ascii="ＭＳ 明朝" w:hAnsi="ＭＳ 明朝" w:cs="ＭＳ 明朝"/>
                <w:sz w:val="18"/>
              </w:rPr>
              <w:t>2名</w:t>
            </w:r>
          </w:p>
        </w:tc>
      </w:tr>
      <w:tr w:rsidR="000C5EC1" w14:paraId="47D335E8"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7398C011" w14:textId="77777777" w:rsidR="000C5EC1" w:rsidRDefault="000C5EC1">
            <w:pPr>
              <w:snapToGrid w:val="0"/>
              <w:spacing w:line="0" w:lineRule="atLeast"/>
              <w:jc w:val="center"/>
              <w:rPr>
                <w:rFonts w:ascii="ＭＳ 明朝" w:hAnsi="ＭＳ 明朝" w:cs="ＭＳ 明朝"/>
                <w:sz w:val="18"/>
              </w:rPr>
            </w:pPr>
          </w:p>
          <w:p w14:paraId="460D4FF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2010年4月</w:t>
            </w:r>
          </w:p>
          <w:p w14:paraId="07C1F0C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363EDCA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2010年5月</w:t>
            </w:r>
          </w:p>
          <w:p w14:paraId="24A3F51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(2ヶ月)</w:t>
            </w:r>
          </w:p>
          <w:p w14:paraId="40FF62CE"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207E49B0" w14:textId="77777777" w:rsidR="000C5EC1" w:rsidRDefault="00000000">
            <w:pPr>
              <w:rPr>
                <w:rFonts w:ascii="ＭＳ 明朝" w:hAnsi="ＭＳ 明朝" w:cs="ＭＳ 明朝"/>
                <w:bCs/>
                <w:sz w:val="18"/>
              </w:rPr>
            </w:pPr>
            <w:r>
              <w:rPr>
                <w:rFonts w:ascii="ＭＳ 明朝" w:hAnsi="ＭＳ 明朝" w:cs="ＭＳ 明朝"/>
                <w:b/>
                <w:bCs/>
                <w:sz w:val="18"/>
                <w:u w:val="single"/>
              </w:rPr>
              <w:t>ジャスダック・ヘラクレス統合に伴う製品修正の調査</w:t>
            </w:r>
          </w:p>
          <w:p w14:paraId="27DD980A" w14:textId="77777777" w:rsidR="000C5EC1" w:rsidRDefault="00000000">
            <w:pPr>
              <w:rPr>
                <w:rFonts w:ascii="ＭＳ 明朝" w:hAnsi="ＭＳ 明朝" w:cs="ＭＳ 明朝"/>
                <w:b/>
                <w:bCs/>
                <w:sz w:val="18"/>
                <w:u w:val="single"/>
              </w:rPr>
            </w:pPr>
            <w:r>
              <w:rPr>
                <w:rFonts w:ascii="ＭＳ 明朝" w:hAnsi="ＭＳ 明朝" w:cs="ＭＳ 明朝"/>
                <w:bCs/>
                <w:sz w:val="18"/>
              </w:rPr>
              <w:t>・取引所システムの統合に伴い、関連する全アプリの修正箇所の調査、修正コストの見積りなどを実施。</w:t>
            </w:r>
          </w:p>
          <w:p w14:paraId="7B1E8CD3" w14:textId="77777777" w:rsidR="000C5EC1" w:rsidRDefault="000C5EC1">
            <w:pPr>
              <w:rPr>
                <w:rFonts w:ascii="ＭＳ 明朝" w:hAnsi="ＭＳ 明朝" w:cs="ＭＳ 明朝"/>
                <w:b/>
                <w:bCs/>
                <w:sz w:val="18"/>
                <w:u w:val="single"/>
              </w:rPr>
            </w:pPr>
          </w:p>
        </w:tc>
        <w:tc>
          <w:tcPr>
            <w:tcW w:w="1326" w:type="dxa"/>
            <w:tcBorders>
              <w:top w:val="single" w:sz="4" w:space="0" w:color="000000"/>
              <w:bottom w:val="single" w:sz="4" w:space="0" w:color="000000"/>
              <w:right w:val="dashed" w:sz="4" w:space="0" w:color="000000"/>
            </w:tcBorders>
            <w:shd w:val="clear" w:color="auto" w:fill="auto"/>
          </w:tcPr>
          <w:p w14:paraId="5E0D68A5" w14:textId="77777777" w:rsidR="000C5EC1" w:rsidRDefault="00000000">
            <w:pPr>
              <w:rPr>
                <w:rFonts w:ascii="ＭＳ 明朝" w:hAnsi="ＭＳ 明朝" w:cs="ＭＳ 明朝"/>
                <w:sz w:val="18"/>
              </w:rPr>
            </w:pPr>
            <w:r>
              <w:rPr>
                <w:rFonts w:ascii="ＭＳ 明朝" w:hAnsi="ＭＳ 明朝" w:cs="ＭＳ 明朝"/>
                <w:sz w:val="18"/>
              </w:rPr>
              <w:t>Linux</w:t>
            </w:r>
          </w:p>
          <w:p w14:paraId="437474A8" w14:textId="77777777" w:rsidR="000C5EC1" w:rsidRDefault="00000000">
            <w:pPr>
              <w:rPr>
                <w:rFonts w:ascii="ＭＳ 明朝" w:hAnsi="ＭＳ 明朝" w:cs="ＭＳ 明朝"/>
                <w:sz w:val="18"/>
              </w:rPr>
            </w:pPr>
            <w:r>
              <w:rPr>
                <w:rFonts w:ascii="ＭＳ 明朝" w:hAnsi="ＭＳ 明朝" w:cs="ＭＳ 明朝"/>
                <w:sz w:val="18"/>
              </w:rPr>
              <w:t>Windows</w:t>
            </w:r>
          </w:p>
          <w:p w14:paraId="65AC2E64" w14:textId="77777777" w:rsidR="000C5EC1" w:rsidRDefault="00000000">
            <w:pPr>
              <w:rPr>
                <w:rFonts w:ascii="ＭＳ 明朝" w:hAnsi="ＭＳ 明朝" w:cs="ＭＳ 明朝"/>
                <w:sz w:val="18"/>
              </w:rPr>
            </w:pPr>
            <w:r>
              <w:rPr>
                <w:rFonts w:ascii="ＭＳ 明朝" w:hAnsi="ＭＳ 明朝" w:cs="ＭＳ 明朝"/>
                <w:sz w:val="18"/>
              </w:rPr>
              <w:t>Borland C++</w:t>
            </w:r>
          </w:p>
          <w:p w14:paraId="197C989C" w14:textId="77777777" w:rsidR="000C5EC1" w:rsidRDefault="00000000">
            <w:pPr>
              <w:rPr>
                <w:rFonts w:ascii="ＭＳ 明朝" w:hAnsi="ＭＳ 明朝" w:cs="ＭＳ 明朝"/>
                <w:sz w:val="18"/>
              </w:rPr>
            </w:pPr>
            <w:r>
              <w:rPr>
                <w:rFonts w:ascii="ＭＳ 明朝" w:hAnsi="ＭＳ 明朝" w:cs="ＭＳ 明朝"/>
                <w:sz w:val="18"/>
              </w:rPr>
              <w:t>Java</w:t>
            </w:r>
          </w:p>
          <w:p w14:paraId="5BF749D3" w14:textId="77777777" w:rsidR="000C5EC1" w:rsidRDefault="00000000">
            <w:pPr>
              <w:rPr>
                <w:rFonts w:ascii="ＭＳ 明朝" w:hAnsi="ＭＳ 明朝" w:cs="ＭＳ 明朝"/>
                <w:sz w:val="18"/>
              </w:rPr>
            </w:pPr>
            <w:r>
              <w:rPr>
                <w:rFonts w:ascii="ＭＳ 明朝" w:hAnsi="ＭＳ 明朝" w:cs="ＭＳ 明朝"/>
                <w:sz w:val="18"/>
              </w:rPr>
              <w:t>Bash</w:t>
            </w:r>
          </w:p>
          <w:p w14:paraId="38D8037D" w14:textId="77777777" w:rsidR="000C5EC1" w:rsidRDefault="00000000">
            <w:pPr>
              <w:rPr>
                <w:rFonts w:ascii="ＭＳ 明朝" w:hAnsi="ＭＳ 明朝" w:cs="ＭＳ 明朝"/>
                <w:sz w:val="18"/>
              </w:rPr>
            </w:pPr>
            <w:r>
              <w:rPr>
                <w:rFonts w:ascii="ＭＳ 明朝" w:hAnsi="ＭＳ 明朝" w:cs="ＭＳ 明朝"/>
                <w:sz w:val="18"/>
              </w:rPr>
              <w:t>Oracle(SQL、PL/SQL)</w:t>
            </w:r>
          </w:p>
          <w:p w14:paraId="520A9219" w14:textId="77777777" w:rsidR="000C5EC1" w:rsidRDefault="000C5EC1">
            <w:pPr>
              <w:rPr>
                <w:rFonts w:ascii="ＭＳ 明朝" w:hAnsi="ＭＳ 明朝" w:cs="ＭＳ 明朝"/>
                <w:sz w:val="18"/>
              </w:rPr>
            </w:pPr>
          </w:p>
        </w:tc>
        <w:tc>
          <w:tcPr>
            <w:tcW w:w="1872" w:type="dxa"/>
            <w:tcBorders>
              <w:top w:val="single" w:sz="4" w:space="0" w:color="000000"/>
              <w:bottom w:val="single" w:sz="4" w:space="0" w:color="000000"/>
              <w:right w:val="single" w:sz="4" w:space="0" w:color="000000"/>
            </w:tcBorders>
            <w:shd w:val="clear" w:color="auto" w:fill="auto"/>
          </w:tcPr>
          <w:p w14:paraId="7A93B20E" w14:textId="77777777" w:rsidR="000C5EC1" w:rsidRDefault="00000000">
            <w:pPr>
              <w:rPr>
                <w:rFonts w:ascii="ＭＳ 明朝" w:hAnsi="ＭＳ 明朝" w:cs="ＭＳ 明朝"/>
                <w:color w:val="000000"/>
                <w:sz w:val="18"/>
              </w:rPr>
            </w:pPr>
            <w:r>
              <w:rPr>
                <w:rFonts w:ascii="ＭＳ 明朝" w:hAnsi="ＭＳ 明朝" w:cs="ＭＳ 明朝"/>
                <w:sz w:val="18"/>
              </w:rPr>
              <w:t>メンバー</w:t>
            </w:r>
          </w:p>
          <w:p w14:paraId="0F22AF49" w14:textId="77777777" w:rsidR="000C5EC1" w:rsidRDefault="000C5EC1">
            <w:pPr>
              <w:rPr>
                <w:rFonts w:ascii="ＭＳ 明朝" w:hAnsi="ＭＳ 明朝" w:cs="ＭＳ 明朝"/>
                <w:color w:val="000000"/>
                <w:sz w:val="18"/>
              </w:rPr>
            </w:pPr>
          </w:p>
          <w:p w14:paraId="40AB4216"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0513132C" w14:textId="77777777" w:rsidR="000C5EC1" w:rsidRDefault="00000000">
            <w:r>
              <w:rPr>
                <w:rFonts w:ascii="ＭＳ 明朝" w:hAnsi="ＭＳ 明朝" w:cs="ＭＳ 明朝"/>
                <w:sz w:val="18"/>
              </w:rPr>
              <w:t>2名</w:t>
            </w:r>
          </w:p>
        </w:tc>
      </w:tr>
      <w:tr w:rsidR="000C5EC1" w14:paraId="49DEDE6F"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0CC7E498" w14:textId="77777777" w:rsidR="000C5EC1" w:rsidRDefault="000C5EC1">
            <w:pPr>
              <w:snapToGrid w:val="0"/>
              <w:spacing w:line="0" w:lineRule="atLeast"/>
              <w:jc w:val="center"/>
              <w:rPr>
                <w:rFonts w:ascii="ＭＳ 明朝" w:hAnsi="ＭＳ 明朝" w:cs="ＭＳ 明朝"/>
                <w:sz w:val="18"/>
              </w:rPr>
            </w:pPr>
          </w:p>
          <w:p w14:paraId="6B99507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2010年6月</w:t>
            </w:r>
          </w:p>
          <w:p w14:paraId="73B1D13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07B4AE2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2010年6月</w:t>
            </w:r>
          </w:p>
          <w:p w14:paraId="398A19C3" w14:textId="77777777" w:rsidR="000C5EC1" w:rsidRDefault="00000000">
            <w:pPr>
              <w:spacing w:line="0" w:lineRule="atLeast"/>
              <w:jc w:val="center"/>
            </w:pPr>
            <w:r>
              <w:rPr>
                <w:rFonts w:ascii="ＭＳ 明朝" w:hAnsi="ＭＳ 明朝" w:cs="ＭＳ 明朝"/>
                <w:sz w:val="18"/>
              </w:rPr>
              <w:t>(1ヶ月)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020B1088" w14:textId="77777777" w:rsidR="000C5EC1" w:rsidRDefault="00000000">
            <w:pPr>
              <w:rPr>
                <w:rFonts w:ascii="ＭＳ 明朝" w:hAnsi="ＭＳ 明朝" w:cs="ＭＳ 明朝"/>
                <w:bCs/>
                <w:sz w:val="18"/>
              </w:rPr>
            </w:pPr>
            <w:r>
              <w:rPr>
                <w:rFonts w:ascii="ＭＳ 明朝" w:hAnsi="ＭＳ 明朝" w:cs="ＭＳ 明朝"/>
                <w:b/>
                <w:bCs/>
                <w:sz w:val="18"/>
                <w:u w:val="single"/>
              </w:rPr>
              <w:t>約定CSVファイル出力バッチの作成</w:t>
            </w:r>
          </w:p>
          <w:p w14:paraId="7D85D7D7" w14:textId="77777777" w:rsidR="000C5EC1" w:rsidRDefault="00000000">
            <w:pPr>
              <w:rPr>
                <w:rFonts w:ascii="ＭＳ 明朝" w:hAnsi="ＭＳ 明朝" w:cs="ＭＳ 明朝"/>
                <w:bCs/>
                <w:sz w:val="18"/>
              </w:rPr>
            </w:pPr>
            <w:r>
              <w:rPr>
                <w:rFonts w:ascii="ＭＳ 明朝" w:hAnsi="ＭＳ 明朝" w:cs="ＭＳ 明朝"/>
                <w:bCs/>
                <w:sz w:val="18"/>
              </w:rPr>
              <w:t>・メインロジックは、PL/SQLで作成。</w:t>
            </w:r>
          </w:p>
          <w:p w14:paraId="12B65A48" w14:textId="77777777" w:rsidR="000C5EC1" w:rsidRDefault="00000000">
            <w:pPr>
              <w:rPr>
                <w:rFonts w:ascii="ＭＳ 明朝" w:hAnsi="ＭＳ 明朝" w:cs="ＭＳ 明朝"/>
                <w:bCs/>
                <w:sz w:val="18"/>
              </w:rPr>
            </w:pPr>
            <w:r>
              <w:rPr>
                <w:rFonts w:ascii="ＭＳ 明朝" w:hAnsi="ＭＳ 明朝" w:cs="ＭＳ 明朝"/>
                <w:bCs/>
                <w:sz w:val="18"/>
              </w:rPr>
              <w:t>・基本設計、コーディング、テスト。</w:t>
            </w:r>
          </w:p>
          <w:p w14:paraId="78B23A6B" w14:textId="77777777" w:rsidR="000C5EC1" w:rsidRDefault="000C5EC1">
            <w:pPr>
              <w:rPr>
                <w:rFonts w:ascii="ＭＳ 明朝" w:hAnsi="ＭＳ 明朝" w:cs="ＭＳ 明朝"/>
                <w:bCs/>
                <w:sz w:val="18"/>
              </w:rPr>
            </w:pPr>
          </w:p>
          <w:p w14:paraId="687818E6" w14:textId="77777777" w:rsidR="000C5EC1" w:rsidRDefault="000C5EC1">
            <w:pPr>
              <w:rPr>
                <w:rFonts w:ascii="ＭＳ 明朝" w:hAnsi="ＭＳ 明朝" w:cs="ＭＳ 明朝"/>
                <w:bCs/>
                <w:sz w:val="18"/>
              </w:rPr>
            </w:pPr>
          </w:p>
        </w:tc>
        <w:tc>
          <w:tcPr>
            <w:tcW w:w="1326" w:type="dxa"/>
            <w:tcBorders>
              <w:top w:val="single" w:sz="4" w:space="0" w:color="000000"/>
              <w:bottom w:val="single" w:sz="4" w:space="0" w:color="000000"/>
              <w:right w:val="dashed" w:sz="4" w:space="0" w:color="000000"/>
            </w:tcBorders>
            <w:shd w:val="clear" w:color="auto" w:fill="auto"/>
          </w:tcPr>
          <w:p w14:paraId="62601D79" w14:textId="77777777" w:rsidR="000C5EC1" w:rsidRDefault="00000000">
            <w:pPr>
              <w:rPr>
                <w:rFonts w:ascii="ＭＳ 明朝" w:hAnsi="ＭＳ 明朝" w:cs="ＭＳ 明朝"/>
                <w:sz w:val="18"/>
              </w:rPr>
            </w:pPr>
            <w:r>
              <w:rPr>
                <w:rFonts w:ascii="ＭＳ 明朝" w:hAnsi="ＭＳ 明朝" w:cs="ＭＳ 明朝"/>
                <w:sz w:val="18"/>
              </w:rPr>
              <w:t>Windows</w:t>
            </w:r>
          </w:p>
          <w:p w14:paraId="1C5796B5" w14:textId="77777777" w:rsidR="000C5EC1" w:rsidRDefault="00000000">
            <w:pPr>
              <w:rPr>
                <w:rFonts w:ascii="ＭＳ 明朝" w:hAnsi="ＭＳ 明朝" w:cs="ＭＳ 明朝"/>
                <w:sz w:val="18"/>
              </w:rPr>
            </w:pPr>
            <w:r>
              <w:rPr>
                <w:rFonts w:ascii="ＭＳ 明朝" w:hAnsi="ＭＳ 明朝" w:cs="ＭＳ 明朝"/>
                <w:sz w:val="18"/>
              </w:rPr>
              <w:t>Borland C++</w:t>
            </w:r>
          </w:p>
          <w:p w14:paraId="673D58DF" w14:textId="77777777" w:rsidR="000C5EC1" w:rsidRDefault="00000000">
            <w:r>
              <w:rPr>
                <w:rFonts w:ascii="ＭＳ 明朝" w:hAnsi="ＭＳ 明朝" w:cs="ＭＳ 明朝"/>
                <w:sz w:val="18"/>
              </w:rPr>
              <w:t>Oracle(SQL、PL/SQL)</w:t>
            </w:r>
          </w:p>
        </w:tc>
        <w:tc>
          <w:tcPr>
            <w:tcW w:w="1872" w:type="dxa"/>
            <w:tcBorders>
              <w:top w:val="single" w:sz="4" w:space="0" w:color="000000"/>
              <w:bottom w:val="single" w:sz="4" w:space="0" w:color="000000"/>
              <w:right w:val="single" w:sz="4" w:space="0" w:color="000000"/>
            </w:tcBorders>
            <w:shd w:val="clear" w:color="auto" w:fill="auto"/>
          </w:tcPr>
          <w:p w14:paraId="378748EA"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5C05140B" w14:textId="77777777" w:rsidR="000C5EC1" w:rsidRDefault="00000000">
            <w:r>
              <w:rPr>
                <w:rFonts w:ascii="ＭＳ 明朝" w:hAnsi="ＭＳ 明朝" w:cs="ＭＳ 明朝"/>
                <w:sz w:val="18"/>
              </w:rPr>
              <w:t>1名</w:t>
            </w:r>
          </w:p>
        </w:tc>
      </w:tr>
      <w:tr w:rsidR="000C5EC1" w14:paraId="3DB9F2B3"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06082C82" w14:textId="77777777" w:rsidR="000C5EC1" w:rsidRDefault="000C5EC1">
            <w:pPr>
              <w:snapToGrid w:val="0"/>
              <w:spacing w:line="0" w:lineRule="atLeast"/>
              <w:jc w:val="center"/>
              <w:rPr>
                <w:rFonts w:ascii="ＭＳ 明朝" w:hAnsi="ＭＳ 明朝" w:cs="ＭＳ 明朝"/>
                <w:sz w:val="18"/>
              </w:rPr>
            </w:pPr>
          </w:p>
          <w:p w14:paraId="02A0251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2010年6月</w:t>
            </w:r>
          </w:p>
          <w:p w14:paraId="54BB76C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36C7F26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2010年8月</w:t>
            </w:r>
          </w:p>
          <w:p w14:paraId="2FAB48E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(3ヶ月)</w:t>
            </w:r>
          </w:p>
          <w:p w14:paraId="5918F746"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2DD31019" w14:textId="77777777" w:rsidR="000C5EC1" w:rsidRDefault="00000000">
            <w:pPr>
              <w:rPr>
                <w:rFonts w:ascii="ＭＳ 明朝" w:hAnsi="ＭＳ 明朝" w:cs="ＭＳ 明朝"/>
                <w:bCs/>
                <w:sz w:val="18"/>
              </w:rPr>
            </w:pPr>
            <w:r>
              <w:rPr>
                <w:rFonts w:ascii="ＭＳ 明朝" w:hAnsi="ＭＳ 明朝" w:cs="ＭＳ 明朝"/>
                <w:b/>
                <w:bCs/>
                <w:sz w:val="18"/>
                <w:u w:val="single"/>
              </w:rPr>
              <w:t>帳票アプリケーションの項目追加</w:t>
            </w:r>
          </w:p>
          <w:p w14:paraId="151D567E" w14:textId="77777777" w:rsidR="000C5EC1" w:rsidRDefault="00000000">
            <w:pPr>
              <w:rPr>
                <w:rFonts w:ascii="ＭＳ 明朝" w:hAnsi="ＭＳ 明朝" w:cs="ＭＳ 明朝"/>
                <w:bCs/>
                <w:sz w:val="18"/>
              </w:rPr>
            </w:pPr>
            <w:r>
              <w:rPr>
                <w:rFonts w:ascii="ＭＳ 明朝" w:hAnsi="ＭＳ 明朝" w:cs="ＭＳ 明朝"/>
                <w:bCs/>
                <w:sz w:val="18"/>
              </w:rPr>
              <w:t>・帳票を出力するクライアント側のアプリケーション。</w:t>
            </w:r>
          </w:p>
          <w:p w14:paraId="218BD739" w14:textId="77777777" w:rsidR="000C5EC1" w:rsidRDefault="00000000">
            <w:pPr>
              <w:rPr>
                <w:rFonts w:ascii="ＭＳ 明朝" w:hAnsi="ＭＳ 明朝" w:cs="ＭＳ 明朝"/>
                <w:bCs/>
                <w:sz w:val="18"/>
              </w:rPr>
            </w:pPr>
            <w:r>
              <w:rPr>
                <w:rFonts w:ascii="ＭＳ 明朝" w:hAnsi="ＭＳ 明朝" w:cs="ＭＳ 明朝"/>
                <w:bCs/>
                <w:sz w:val="18"/>
              </w:rPr>
              <w:t>・コード解析、設計、コーディング、テスト、ドキュメント作成。</w:t>
            </w:r>
          </w:p>
          <w:p w14:paraId="0CCC6912" w14:textId="77777777" w:rsidR="000C5EC1" w:rsidRDefault="00000000">
            <w:pPr>
              <w:rPr>
                <w:rFonts w:ascii="ＭＳ 明朝" w:hAnsi="ＭＳ 明朝" w:cs="ＭＳ 明朝"/>
                <w:bCs/>
                <w:sz w:val="18"/>
              </w:rPr>
            </w:pPr>
            <w:r>
              <w:rPr>
                <w:rFonts w:ascii="ＭＳ 明朝" w:hAnsi="ＭＳ 明朝" w:cs="ＭＳ 明朝"/>
                <w:bCs/>
                <w:sz w:val="18"/>
              </w:rPr>
              <w:t>・帳票の項目と、DB項目のマッピング表を作成。</w:t>
            </w:r>
          </w:p>
          <w:p w14:paraId="18E79655" w14:textId="77777777" w:rsidR="000C5EC1" w:rsidRDefault="000C5EC1">
            <w:pPr>
              <w:rPr>
                <w:rFonts w:ascii="ＭＳ 明朝" w:hAnsi="ＭＳ 明朝" w:cs="ＭＳ 明朝"/>
                <w:bCs/>
                <w:sz w:val="18"/>
              </w:rPr>
            </w:pPr>
          </w:p>
        </w:tc>
        <w:tc>
          <w:tcPr>
            <w:tcW w:w="1326" w:type="dxa"/>
            <w:tcBorders>
              <w:top w:val="single" w:sz="4" w:space="0" w:color="000000"/>
              <w:bottom w:val="single" w:sz="4" w:space="0" w:color="000000"/>
              <w:right w:val="dashed" w:sz="4" w:space="0" w:color="000000"/>
            </w:tcBorders>
            <w:shd w:val="clear" w:color="auto" w:fill="auto"/>
          </w:tcPr>
          <w:p w14:paraId="077EF69A" w14:textId="77777777" w:rsidR="000C5EC1" w:rsidRDefault="00000000">
            <w:r>
              <w:rPr>
                <w:rFonts w:ascii="ＭＳ 明朝" w:hAnsi="ＭＳ 明朝" w:cs="ＭＳ 明朝"/>
                <w:sz w:val="18"/>
              </w:rPr>
              <w:t>Windows、Borland C++、Oracle(SQL)</w:t>
            </w:r>
          </w:p>
        </w:tc>
        <w:tc>
          <w:tcPr>
            <w:tcW w:w="1872" w:type="dxa"/>
            <w:tcBorders>
              <w:top w:val="single" w:sz="4" w:space="0" w:color="000000"/>
              <w:bottom w:val="single" w:sz="4" w:space="0" w:color="000000"/>
              <w:right w:val="single" w:sz="4" w:space="0" w:color="000000"/>
            </w:tcBorders>
            <w:shd w:val="clear" w:color="auto" w:fill="auto"/>
          </w:tcPr>
          <w:p w14:paraId="2CC71C82" w14:textId="77777777" w:rsidR="000C5EC1" w:rsidRDefault="00000000">
            <w:pPr>
              <w:rPr>
                <w:rFonts w:ascii="ＭＳ 明朝" w:hAnsi="ＭＳ 明朝" w:cs="ＭＳ 明朝"/>
                <w:color w:val="000000"/>
                <w:sz w:val="18"/>
              </w:rPr>
            </w:pPr>
            <w:r>
              <w:rPr>
                <w:rFonts w:ascii="ＭＳ 明朝" w:hAnsi="ＭＳ 明朝" w:cs="ＭＳ 明朝"/>
                <w:sz w:val="18"/>
              </w:rPr>
              <w:t>メンバー</w:t>
            </w:r>
          </w:p>
          <w:p w14:paraId="6D9D614B" w14:textId="77777777" w:rsidR="000C5EC1" w:rsidRDefault="000C5EC1">
            <w:pPr>
              <w:rPr>
                <w:rFonts w:ascii="ＭＳ 明朝" w:hAnsi="ＭＳ 明朝" w:cs="ＭＳ 明朝"/>
                <w:color w:val="000000"/>
                <w:sz w:val="18"/>
              </w:rPr>
            </w:pPr>
          </w:p>
          <w:p w14:paraId="49AA71AE"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2AD80EBB" w14:textId="77777777" w:rsidR="000C5EC1" w:rsidRDefault="00000000">
            <w:r>
              <w:rPr>
                <w:rFonts w:ascii="ＭＳ 明朝" w:hAnsi="ＭＳ 明朝" w:cs="ＭＳ 明朝"/>
                <w:sz w:val="18"/>
              </w:rPr>
              <w:t>2名</w:t>
            </w:r>
          </w:p>
        </w:tc>
      </w:tr>
      <w:tr w:rsidR="000C5EC1" w14:paraId="512452E4"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21A0A3E8" w14:textId="77777777" w:rsidR="000C5EC1" w:rsidRDefault="000C5EC1">
            <w:pPr>
              <w:snapToGrid w:val="0"/>
              <w:spacing w:line="0" w:lineRule="atLeast"/>
              <w:jc w:val="center"/>
              <w:rPr>
                <w:rFonts w:ascii="ＭＳ 明朝" w:hAnsi="ＭＳ 明朝" w:cs="ＭＳ 明朝"/>
                <w:sz w:val="18"/>
              </w:rPr>
            </w:pPr>
          </w:p>
          <w:p w14:paraId="2ABCBDD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2010年9月</w:t>
            </w:r>
          </w:p>
          <w:p w14:paraId="25CAE02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73062137"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2010年10月</w:t>
            </w:r>
          </w:p>
          <w:p w14:paraId="4D352E25"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(2ヶ月)</w:t>
            </w:r>
          </w:p>
          <w:p w14:paraId="0C382254"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60899EAB" w14:textId="77777777" w:rsidR="000C5EC1" w:rsidRDefault="00000000">
            <w:pPr>
              <w:rPr>
                <w:rFonts w:ascii="ＭＳ 明朝" w:hAnsi="ＭＳ 明朝" w:cs="ＭＳ 明朝"/>
                <w:bCs/>
                <w:sz w:val="18"/>
              </w:rPr>
            </w:pPr>
            <w:r>
              <w:rPr>
                <w:rFonts w:ascii="ＭＳ 明朝" w:hAnsi="ＭＳ 明朝" w:cs="ＭＳ 明朝"/>
                <w:b/>
                <w:bCs/>
                <w:sz w:val="18"/>
                <w:u w:val="single"/>
              </w:rPr>
              <w:t>所有ポジション明細表示アプリケーション開発</w:t>
            </w:r>
          </w:p>
          <w:p w14:paraId="1A990221" w14:textId="77777777" w:rsidR="000C5EC1" w:rsidRDefault="00000000">
            <w:pPr>
              <w:rPr>
                <w:rFonts w:ascii="ＭＳ 明朝" w:hAnsi="ＭＳ 明朝" w:cs="ＭＳ 明朝"/>
                <w:bCs/>
                <w:sz w:val="18"/>
              </w:rPr>
            </w:pPr>
            <w:r>
              <w:rPr>
                <w:rFonts w:ascii="ＭＳ 明朝" w:hAnsi="ＭＳ 明朝" w:cs="ＭＳ 明朝"/>
                <w:bCs/>
                <w:sz w:val="18"/>
              </w:rPr>
              <w:t>・基本設計、コーディング、テスト、ドキュメント作成をした。</w:t>
            </w:r>
          </w:p>
          <w:p w14:paraId="7AF37710" w14:textId="77777777" w:rsidR="000C5EC1" w:rsidRDefault="00000000">
            <w:r>
              <w:rPr>
                <w:rFonts w:ascii="ＭＳ 明朝" w:hAnsi="ＭＳ 明朝" w:cs="ＭＳ 明朝"/>
                <w:bCs/>
                <w:sz w:val="18"/>
              </w:rPr>
              <w:t>・今まで以上に顧客担当と要件の共有を深めるため、協力してドキュメント作成に力を入れた。(画面遷移やエラーメッセージ等)</w:t>
            </w:r>
          </w:p>
        </w:tc>
        <w:tc>
          <w:tcPr>
            <w:tcW w:w="1326" w:type="dxa"/>
            <w:tcBorders>
              <w:top w:val="single" w:sz="4" w:space="0" w:color="000000"/>
              <w:bottom w:val="single" w:sz="4" w:space="0" w:color="000000"/>
              <w:right w:val="dashed" w:sz="4" w:space="0" w:color="000000"/>
            </w:tcBorders>
            <w:shd w:val="clear" w:color="auto" w:fill="auto"/>
          </w:tcPr>
          <w:p w14:paraId="692BA12A" w14:textId="77777777" w:rsidR="000C5EC1" w:rsidRDefault="00000000">
            <w:r>
              <w:rPr>
                <w:rFonts w:ascii="ＭＳ 明朝" w:hAnsi="ＭＳ 明朝" w:cs="ＭＳ 明朝"/>
                <w:sz w:val="18"/>
              </w:rPr>
              <w:t>Windows、Borland C++、Oracle(SQL)</w:t>
            </w:r>
          </w:p>
        </w:tc>
        <w:tc>
          <w:tcPr>
            <w:tcW w:w="1872" w:type="dxa"/>
            <w:tcBorders>
              <w:top w:val="single" w:sz="4" w:space="0" w:color="000000"/>
              <w:bottom w:val="single" w:sz="4" w:space="0" w:color="000000"/>
              <w:right w:val="single" w:sz="4" w:space="0" w:color="000000"/>
            </w:tcBorders>
            <w:shd w:val="clear" w:color="auto" w:fill="auto"/>
          </w:tcPr>
          <w:p w14:paraId="49D2A7F1"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3181A0AB" w14:textId="77777777" w:rsidR="000C5EC1" w:rsidRDefault="000C5EC1">
            <w:pPr>
              <w:rPr>
                <w:rFonts w:ascii="ＭＳ 明朝" w:hAnsi="ＭＳ 明朝" w:cs="ＭＳ 明朝"/>
                <w:color w:val="000000"/>
                <w:sz w:val="18"/>
              </w:rPr>
            </w:pPr>
          </w:p>
          <w:p w14:paraId="54FD8AF9"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1DC95DE8" w14:textId="77777777" w:rsidR="000C5EC1" w:rsidRDefault="00000000">
            <w:r>
              <w:rPr>
                <w:rFonts w:ascii="ＭＳ 明朝" w:hAnsi="ＭＳ 明朝" w:cs="ＭＳ 明朝"/>
                <w:sz w:val="18"/>
              </w:rPr>
              <w:t>2名</w:t>
            </w:r>
          </w:p>
        </w:tc>
      </w:tr>
      <w:tr w:rsidR="000C5EC1" w14:paraId="4247130D" w14:textId="77777777">
        <w:trPr>
          <w:trHeight w:val="330"/>
        </w:trPr>
        <w:tc>
          <w:tcPr>
            <w:tcW w:w="1513" w:type="dxa"/>
            <w:tcBorders>
              <w:top w:val="single" w:sz="4" w:space="0" w:color="000000"/>
              <w:left w:val="single" w:sz="4" w:space="0" w:color="000000"/>
              <w:bottom w:val="single" w:sz="12" w:space="0" w:color="000000"/>
            </w:tcBorders>
            <w:shd w:val="clear" w:color="auto" w:fill="auto"/>
          </w:tcPr>
          <w:p w14:paraId="798CC4D9" w14:textId="77777777" w:rsidR="000C5EC1" w:rsidRDefault="000C5EC1">
            <w:pPr>
              <w:snapToGrid w:val="0"/>
              <w:spacing w:line="0" w:lineRule="atLeast"/>
              <w:jc w:val="center"/>
              <w:rPr>
                <w:rFonts w:ascii="ＭＳ 明朝" w:hAnsi="ＭＳ 明朝" w:cs="ＭＳ 明朝"/>
                <w:sz w:val="18"/>
              </w:rPr>
            </w:pPr>
          </w:p>
          <w:p w14:paraId="2868B8BD"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2010年11月</w:t>
            </w:r>
          </w:p>
          <w:p w14:paraId="5483E08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6249B23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2010年12月</w:t>
            </w:r>
          </w:p>
          <w:p w14:paraId="404809DB" w14:textId="77777777" w:rsidR="000C5EC1" w:rsidRDefault="00000000">
            <w:pPr>
              <w:spacing w:line="0" w:lineRule="atLeast"/>
              <w:jc w:val="center"/>
            </w:pPr>
            <w:r>
              <w:rPr>
                <w:rFonts w:ascii="ＭＳ 明朝" w:hAnsi="ＭＳ 明朝" w:cs="ＭＳ 明朝"/>
                <w:sz w:val="18"/>
              </w:rPr>
              <w:t>(2ヶ月)</w:t>
            </w:r>
          </w:p>
        </w:tc>
        <w:tc>
          <w:tcPr>
            <w:tcW w:w="5379" w:type="dxa"/>
            <w:tcBorders>
              <w:top w:val="single" w:sz="4" w:space="0" w:color="000000"/>
              <w:left w:val="dashed" w:sz="4" w:space="0" w:color="000000"/>
              <w:bottom w:val="single" w:sz="12" w:space="0" w:color="000000"/>
              <w:right w:val="dashed" w:sz="4" w:space="0" w:color="000000"/>
            </w:tcBorders>
            <w:shd w:val="clear" w:color="auto" w:fill="auto"/>
          </w:tcPr>
          <w:p w14:paraId="26AEF0C6" w14:textId="77777777" w:rsidR="000C5EC1" w:rsidRDefault="00000000">
            <w:pPr>
              <w:rPr>
                <w:rFonts w:ascii="ＭＳ 明朝" w:hAnsi="ＭＳ 明朝" w:cs="ＭＳ 明朝"/>
                <w:bCs/>
                <w:sz w:val="18"/>
                <w:szCs w:val="18"/>
              </w:rPr>
            </w:pPr>
            <w:r>
              <w:rPr>
                <w:rFonts w:ascii="ＭＳ 明朝" w:hAnsi="ＭＳ 明朝" w:cs="ＭＳ 明朝"/>
                <w:b/>
                <w:bCs/>
                <w:sz w:val="18"/>
                <w:u w:val="single"/>
              </w:rPr>
              <w:t>DBオブジェクト定義変更検出バッチの作成</w:t>
            </w:r>
          </w:p>
          <w:p w14:paraId="2057AA15" w14:textId="77777777" w:rsidR="000C5EC1" w:rsidRDefault="00000000">
            <w:pPr>
              <w:rPr>
                <w:rFonts w:ascii="ＭＳ 明朝" w:hAnsi="ＭＳ 明朝" w:cs="ＭＳ 明朝"/>
                <w:bCs/>
                <w:sz w:val="18"/>
                <w:szCs w:val="18"/>
              </w:rPr>
            </w:pPr>
            <w:r>
              <w:rPr>
                <w:rFonts w:ascii="ＭＳ 明朝" w:hAnsi="ＭＳ 明朝" w:cs="ＭＳ 明朝"/>
                <w:bCs/>
                <w:sz w:val="18"/>
                <w:szCs w:val="18"/>
              </w:rPr>
              <w:t>・DBオブジェクト(テーブル、プロシージャ)のCREATE文をDBから取得して資料作成。</w:t>
            </w:r>
          </w:p>
          <w:p w14:paraId="5E24AC69" w14:textId="77777777" w:rsidR="000C5EC1" w:rsidRDefault="00000000">
            <w:r>
              <w:rPr>
                <w:rFonts w:ascii="ＭＳ 明朝" w:hAnsi="ＭＳ 明朝" w:cs="ＭＳ 明朝"/>
                <w:bCs/>
                <w:sz w:val="18"/>
                <w:szCs w:val="18"/>
              </w:rPr>
              <w:t>・DBオブジェクトの変更を検出する運用ツール作成。</w:t>
            </w:r>
          </w:p>
        </w:tc>
        <w:tc>
          <w:tcPr>
            <w:tcW w:w="1326" w:type="dxa"/>
            <w:tcBorders>
              <w:top w:val="single" w:sz="4" w:space="0" w:color="000000"/>
              <w:bottom w:val="single" w:sz="12" w:space="0" w:color="000000"/>
              <w:right w:val="dashed" w:sz="4" w:space="0" w:color="000000"/>
            </w:tcBorders>
            <w:shd w:val="clear" w:color="auto" w:fill="auto"/>
          </w:tcPr>
          <w:p w14:paraId="3FF72E9B" w14:textId="77777777" w:rsidR="000C5EC1" w:rsidRDefault="00000000">
            <w:pPr>
              <w:rPr>
                <w:rFonts w:ascii="ＭＳ 明朝" w:hAnsi="ＭＳ 明朝" w:cs="ＭＳ 明朝"/>
                <w:sz w:val="18"/>
              </w:rPr>
            </w:pPr>
            <w:r>
              <w:rPr>
                <w:rFonts w:ascii="ＭＳ 明朝" w:hAnsi="ＭＳ 明朝" w:cs="ＭＳ 明朝"/>
                <w:sz w:val="18"/>
              </w:rPr>
              <w:t>Windows</w:t>
            </w:r>
          </w:p>
          <w:p w14:paraId="08C3D0D2" w14:textId="77777777" w:rsidR="000C5EC1" w:rsidRDefault="00000000">
            <w:pPr>
              <w:rPr>
                <w:rFonts w:ascii="ＭＳ 明朝" w:hAnsi="ＭＳ 明朝" w:cs="ＭＳ 明朝"/>
                <w:sz w:val="18"/>
              </w:rPr>
            </w:pPr>
            <w:r>
              <w:rPr>
                <w:rFonts w:ascii="ＭＳ 明朝" w:hAnsi="ＭＳ 明朝" w:cs="ＭＳ 明朝"/>
                <w:sz w:val="18"/>
              </w:rPr>
              <w:t>VBScript</w:t>
            </w:r>
          </w:p>
          <w:p w14:paraId="5B2EB9F7" w14:textId="77777777" w:rsidR="000C5EC1" w:rsidRDefault="00000000">
            <w:pPr>
              <w:rPr>
                <w:rFonts w:ascii="ＭＳ 明朝" w:hAnsi="ＭＳ 明朝" w:cs="ＭＳ 明朝"/>
                <w:sz w:val="18"/>
              </w:rPr>
            </w:pPr>
            <w:proofErr w:type="gramStart"/>
            <w:r>
              <w:rPr>
                <w:rFonts w:ascii="ＭＳ 明朝" w:hAnsi="ＭＳ 明朝" w:cs="ＭＳ 明朝"/>
                <w:sz w:val="18"/>
              </w:rPr>
              <w:t>Oracle(</w:t>
            </w:r>
            <w:proofErr w:type="gramEnd"/>
            <w:r>
              <w:rPr>
                <w:rFonts w:ascii="ＭＳ 明朝" w:hAnsi="ＭＳ 明朝" w:cs="ＭＳ 明朝"/>
                <w:sz w:val="18"/>
              </w:rPr>
              <w:t>PL/</w:t>
            </w:r>
          </w:p>
          <w:p w14:paraId="2AA122FB" w14:textId="77777777" w:rsidR="000C5EC1" w:rsidRDefault="00000000">
            <w:r>
              <w:rPr>
                <w:rFonts w:ascii="ＭＳ 明朝" w:hAnsi="ＭＳ 明朝" w:cs="ＭＳ 明朝"/>
                <w:sz w:val="18"/>
              </w:rPr>
              <w:t>SQL)</w:t>
            </w:r>
          </w:p>
        </w:tc>
        <w:tc>
          <w:tcPr>
            <w:tcW w:w="1872" w:type="dxa"/>
            <w:tcBorders>
              <w:top w:val="single" w:sz="4" w:space="0" w:color="000000"/>
              <w:bottom w:val="single" w:sz="12" w:space="0" w:color="000000"/>
              <w:right w:val="single" w:sz="4" w:space="0" w:color="000000"/>
            </w:tcBorders>
            <w:shd w:val="clear" w:color="auto" w:fill="auto"/>
          </w:tcPr>
          <w:p w14:paraId="02C7C065"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442C8190" w14:textId="77777777" w:rsidR="000C5EC1" w:rsidRDefault="000C5EC1">
            <w:pPr>
              <w:rPr>
                <w:rFonts w:ascii="ＭＳ 明朝" w:hAnsi="ＭＳ 明朝" w:cs="ＭＳ 明朝"/>
                <w:color w:val="000000"/>
                <w:sz w:val="18"/>
              </w:rPr>
            </w:pPr>
          </w:p>
          <w:p w14:paraId="7A7344DB" w14:textId="77777777" w:rsidR="000C5EC1" w:rsidRDefault="00000000">
            <w:pPr>
              <w:rPr>
                <w:rFonts w:ascii="ＭＳ 明朝" w:hAnsi="ＭＳ 明朝" w:cs="ＭＳ 明朝"/>
                <w:sz w:val="18"/>
              </w:rPr>
            </w:pPr>
            <w:r>
              <w:rPr>
                <w:rFonts w:ascii="ＭＳ 明朝" w:hAnsi="ＭＳ 明朝" w:cs="ＭＳ 明朝"/>
                <w:color w:val="000000"/>
                <w:sz w:val="18"/>
              </w:rPr>
              <w:t>プロジェクト要員</w:t>
            </w:r>
          </w:p>
          <w:p w14:paraId="33258AB5" w14:textId="77777777" w:rsidR="000C5EC1" w:rsidRDefault="00000000">
            <w:r>
              <w:rPr>
                <w:rFonts w:ascii="ＭＳ 明朝" w:hAnsi="ＭＳ 明朝" w:cs="ＭＳ 明朝"/>
                <w:sz w:val="18"/>
              </w:rPr>
              <w:t>2名</w:t>
            </w:r>
          </w:p>
        </w:tc>
      </w:tr>
    </w:tbl>
    <w:p w14:paraId="3BB2B6A2" w14:textId="77777777" w:rsidR="000C5EC1" w:rsidRDefault="000C5EC1">
      <w:pPr>
        <w:pStyle w:val="ad"/>
        <w:tabs>
          <w:tab w:val="clear" w:pos="4252"/>
          <w:tab w:val="clear" w:pos="8504"/>
        </w:tabs>
        <w:snapToGrid/>
        <w:spacing w:line="0" w:lineRule="atLeast"/>
        <w:rPr>
          <w:rFonts w:ascii="ＭＳ 明朝" w:hAnsi="ＭＳ 明朝" w:cs="ＭＳ 明朝"/>
          <w:bCs/>
        </w:rPr>
      </w:pPr>
    </w:p>
    <w:p w14:paraId="521547AE" w14:textId="07F0AFC3" w:rsidR="000C5EC1" w:rsidRDefault="00000000">
      <w:pPr>
        <w:pStyle w:val="ad"/>
        <w:tabs>
          <w:tab w:val="clear" w:pos="4252"/>
          <w:tab w:val="clear" w:pos="8504"/>
        </w:tabs>
        <w:snapToGrid/>
        <w:spacing w:line="0" w:lineRule="atLeast"/>
        <w:rPr>
          <w:rFonts w:ascii="ＭＳ 明朝" w:hAnsi="ＭＳ 明朝" w:cs="ＭＳ 明朝"/>
          <w:bCs/>
        </w:rPr>
      </w:pPr>
      <w:r>
        <w:rPr>
          <w:rFonts w:ascii="ＭＳ 明朝" w:hAnsi="ＭＳ 明朝" w:cs="ＭＳ 明朝"/>
          <w:bCs/>
        </w:rPr>
        <w:t>□</w:t>
      </w:r>
      <w:r w:rsidR="00372554" w:rsidRPr="00372554">
        <w:rPr>
          <w:rFonts w:ascii="ＭＳ 明朝" w:hAnsi="ＭＳ 明朝" w:cs="ＭＳ 明朝" w:hint="eastAsia"/>
          <w:bCs/>
        </w:rPr>
        <w:t>IT企業D社</w:t>
      </w:r>
    </w:p>
    <w:p w14:paraId="156BCE75" w14:textId="77777777" w:rsidR="000C5EC1" w:rsidRDefault="00000000">
      <w:pPr>
        <w:pStyle w:val="ad"/>
        <w:tabs>
          <w:tab w:val="clear" w:pos="4252"/>
          <w:tab w:val="clear" w:pos="8504"/>
        </w:tabs>
        <w:snapToGrid/>
        <w:spacing w:line="0" w:lineRule="atLeast"/>
        <w:rPr>
          <w:rFonts w:ascii="ＭＳ 明朝" w:hAnsi="ＭＳ 明朝" w:cs="ＭＳ 明朝"/>
          <w:bCs/>
          <w:sz w:val="18"/>
          <w:szCs w:val="18"/>
        </w:rPr>
      </w:pPr>
      <w:r>
        <w:rPr>
          <w:rFonts w:ascii="ＭＳ 明朝" w:hAnsi="ＭＳ 明朝" w:cs="ＭＳ 明朝"/>
          <w:bCs/>
        </w:rPr>
        <w:t xml:space="preserve">　</w:t>
      </w:r>
      <w:r>
        <w:rPr>
          <w:rFonts w:ascii="ＭＳ 明朝" w:hAnsi="ＭＳ 明朝" w:cs="ＭＳ 明朝"/>
          <w:bCs/>
          <w:sz w:val="18"/>
          <w:szCs w:val="18"/>
        </w:rPr>
        <w:t>※大手通販会社様のECサイトのCMS(Content Management System)の開発・保守・サポートを受託開発で行いました。</w:t>
      </w:r>
    </w:p>
    <w:p w14:paraId="63DC15B9" w14:textId="77777777" w:rsidR="000C5EC1" w:rsidRDefault="00000000">
      <w:pPr>
        <w:pStyle w:val="ad"/>
        <w:tabs>
          <w:tab w:val="clear" w:pos="4252"/>
          <w:tab w:val="clear" w:pos="8504"/>
        </w:tabs>
        <w:snapToGrid/>
        <w:spacing w:line="0" w:lineRule="atLeast"/>
        <w:ind w:firstLine="384"/>
        <w:rPr>
          <w:rFonts w:ascii="ＭＳ 明朝" w:hAnsi="ＭＳ 明朝" w:cs="ＭＳ 明朝"/>
          <w:sz w:val="20"/>
        </w:rPr>
      </w:pPr>
      <w:r>
        <w:rPr>
          <w:rFonts w:ascii="ＭＳ 明朝" w:hAnsi="ＭＳ 明朝" w:cs="ＭＳ 明朝"/>
          <w:bCs/>
          <w:sz w:val="18"/>
          <w:szCs w:val="18"/>
        </w:rPr>
        <w:t>CMSが生成するページは、商品数が15万商品、生成ページ数が160万ページ程になります。</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2"/>
      </w:tblGrid>
      <w:tr w:rsidR="000C5EC1" w14:paraId="04DFFFC7" w14:textId="77777777">
        <w:tc>
          <w:tcPr>
            <w:tcW w:w="1513" w:type="dxa"/>
            <w:tcBorders>
              <w:top w:val="single" w:sz="12" w:space="0" w:color="000000"/>
              <w:left w:val="single" w:sz="4" w:space="0" w:color="000000"/>
              <w:bottom w:val="single" w:sz="4" w:space="0" w:color="000000"/>
            </w:tcBorders>
            <w:shd w:val="clear" w:color="auto" w:fill="DFDFDF"/>
            <w:vAlign w:val="center"/>
          </w:tcPr>
          <w:p w14:paraId="0D3A5564"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11EAA87C"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724E57A3" w14:textId="77777777" w:rsidR="000C5EC1" w:rsidRDefault="00000000">
            <w:pPr>
              <w:jc w:val="center"/>
            </w:pPr>
            <w:r>
              <w:rPr>
                <w:rFonts w:ascii="ＭＳ 明朝" w:hAnsi="ＭＳ 明朝" w:cs="ＭＳ 明朝"/>
                <w:sz w:val="20"/>
              </w:rPr>
              <w:t>開発環境</w:t>
            </w:r>
          </w:p>
        </w:tc>
        <w:tc>
          <w:tcPr>
            <w:tcW w:w="1872" w:type="dxa"/>
            <w:tcBorders>
              <w:top w:val="single" w:sz="12" w:space="0" w:color="000000"/>
              <w:bottom w:val="single" w:sz="4" w:space="0" w:color="000000"/>
              <w:right w:val="single" w:sz="4" w:space="0" w:color="000000"/>
            </w:tcBorders>
            <w:shd w:val="clear" w:color="auto" w:fill="DFDFDF"/>
          </w:tcPr>
          <w:p w14:paraId="42850A11" w14:textId="77777777" w:rsidR="000C5EC1" w:rsidRDefault="00000000">
            <w:pPr>
              <w:jc w:val="center"/>
            </w:pPr>
            <w:r>
              <w:rPr>
                <w:rFonts w:ascii="ＭＳ 明朝" w:hAnsi="ＭＳ 明朝" w:cs="ＭＳ 明朝"/>
                <w:sz w:val="20"/>
              </w:rPr>
              <w:t>役割および規模</w:t>
            </w:r>
          </w:p>
        </w:tc>
      </w:tr>
      <w:tr w:rsidR="000C5EC1" w14:paraId="2E21E02F" w14:textId="77777777">
        <w:trPr>
          <w:trHeight w:val="1345"/>
        </w:trPr>
        <w:tc>
          <w:tcPr>
            <w:tcW w:w="1513" w:type="dxa"/>
            <w:tcBorders>
              <w:top w:val="single" w:sz="4" w:space="0" w:color="000000"/>
              <w:left w:val="single" w:sz="4" w:space="0" w:color="000000"/>
              <w:bottom w:val="single" w:sz="4" w:space="0" w:color="000000"/>
            </w:tcBorders>
            <w:shd w:val="clear" w:color="auto" w:fill="auto"/>
          </w:tcPr>
          <w:p w14:paraId="2064215A" w14:textId="77777777" w:rsidR="000C5EC1" w:rsidRDefault="000C5EC1">
            <w:pPr>
              <w:snapToGrid w:val="0"/>
              <w:spacing w:line="0" w:lineRule="atLeast"/>
              <w:jc w:val="center"/>
              <w:rPr>
                <w:rFonts w:ascii="ＭＳ 明朝" w:hAnsi="ＭＳ 明朝" w:cs="ＭＳ 明朝"/>
                <w:sz w:val="18"/>
                <w:u w:val="single"/>
              </w:rPr>
            </w:pPr>
          </w:p>
          <w:p w14:paraId="3C604C0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2011年1月</w:t>
            </w:r>
          </w:p>
          <w:p w14:paraId="55520D5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47D7EB6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2011年6月</w:t>
            </w:r>
          </w:p>
          <w:p w14:paraId="416D910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（6ヶ月）</w:t>
            </w:r>
          </w:p>
          <w:p w14:paraId="23607FA6"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80DC431" w14:textId="77777777" w:rsidR="000C5EC1" w:rsidRDefault="00000000">
            <w:pPr>
              <w:rPr>
                <w:rFonts w:ascii="ＭＳ 明朝" w:hAnsi="ＭＳ 明朝" w:cs="ＭＳ 明朝"/>
                <w:sz w:val="18"/>
              </w:rPr>
            </w:pPr>
            <w:r>
              <w:rPr>
                <w:rFonts w:ascii="ＭＳ 明朝" w:hAnsi="ＭＳ 明朝" w:cs="ＭＳ 明朝"/>
                <w:b/>
                <w:bCs/>
                <w:sz w:val="18"/>
                <w:u w:val="single"/>
              </w:rPr>
              <w:lastRenderedPageBreak/>
              <w:t>CMS改修要望の対応</w:t>
            </w:r>
          </w:p>
          <w:p w14:paraId="532C712E" w14:textId="77777777" w:rsidR="000C5EC1" w:rsidRDefault="00000000">
            <w:pPr>
              <w:rPr>
                <w:rFonts w:ascii="ＭＳ 明朝" w:hAnsi="ＭＳ 明朝" w:cs="ＭＳ 明朝"/>
                <w:bCs/>
                <w:sz w:val="18"/>
              </w:rPr>
            </w:pPr>
            <w:r>
              <w:rPr>
                <w:rFonts w:ascii="ＭＳ 明朝" w:hAnsi="ＭＳ 明朝" w:cs="ＭＳ 明朝"/>
                <w:sz w:val="18"/>
              </w:rPr>
              <w:t>・CMS開発の2次開発で、入力連携方法の動的化、管理項目の追加(管理画面、WEBサービス)等の開発。</w:t>
            </w:r>
          </w:p>
          <w:p w14:paraId="6AFEC255" w14:textId="77777777" w:rsidR="000C5EC1" w:rsidRDefault="00000000">
            <w:pPr>
              <w:rPr>
                <w:rFonts w:ascii="ＭＳ 明朝" w:hAnsi="ＭＳ 明朝" w:cs="ＭＳ 明朝"/>
                <w:sz w:val="18"/>
              </w:rPr>
            </w:pPr>
            <w:r>
              <w:rPr>
                <w:rFonts w:ascii="ＭＳ 明朝" w:hAnsi="ＭＳ 明朝" w:cs="ＭＳ 明朝"/>
                <w:bCs/>
                <w:sz w:val="18"/>
              </w:rPr>
              <w:t>・</w:t>
            </w:r>
            <w:r>
              <w:rPr>
                <w:rFonts w:ascii="ＭＳ 明朝" w:hAnsi="ＭＳ 明朝" w:cs="ＭＳ 明朝"/>
                <w:sz w:val="18"/>
              </w:rPr>
              <w:t>入力連携方法の動的化においては、連携項目の仕様書がなか</w:t>
            </w:r>
            <w:r>
              <w:rPr>
                <w:rFonts w:ascii="ＭＳ 明朝" w:hAnsi="ＭＳ 明朝" w:cs="ＭＳ 明朝"/>
                <w:sz w:val="18"/>
              </w:rPr>
              <w:lastRenderedPageBreak/>
              <w:t>ったため、仕様書の作成をコード解析から行った。また、テストデータ作成のツールをエクセルマクロで作成した。</w:t>
            </w:r>
          </w:p>
          <w:p w14:paraId="4A7221CD" w14:textId="77777777" w:rsidR="000C5EC1" w:rsidRDefault="00000000">
            <w:r>
              <w:rPr>
                <w:rFonts w:ascii="ＭＳ 明朝" w:hAnsi="ＭＳ 明朝" w:cs="ＭＳ 明朝"/>
                <w:sz w:val="18"/>
              </w:rPr>
              <w:t>・委託元にて導入を行った。</w:t>
            </w:r>
          </w:p>
        </w:tc>
        <w:tc>
          <w:tcPr>
            <w:tcW w:w="1326" w:type="dxa"/>
            <w:tcBorders>
              <w:top w:val="single" w:sz="4" w:space="0" w:color="000000"/>
              <w:bottom w:val="single" w:sz="4" w:space="0" w:color="000000"/>
              <w:right w:val="dashed" w:sz="4" w:space="0" w:color="000000"/>
            </w:tcBorders>
            <w:shd w:val="clear" w:color="auto" w:fill="auto"/>
          </w:tcPr>
          <w:p w14:paraId="1787971B" w14:textId="77777777" w:rsidR="000C5EC1" w:rsidRDefault="00000000">
            <w:pPr>
              <w:ind w:left="96" w:hanging="96"/>
              <w:rPr>
                <w:rFonts w:ascii="ＭＳ 明朝" w:hAnsi="ＭＳ 明朝" w:cs="ＭＳ 明朝"/>
                <w:sz w:val="18"/>
              </w:rPr>
            </w:pPr>
            <w:r>
              <w:rPr>
                <w:rFonts w:ascii="ＭＳ 明朝" w:hAnsi="ＭＳ 明朝" w:cs="ＭＳ 明朝"/>
                <w:sz w:val="18"/>
              </w:rPr>
              <w:lastRenderedPageBreak/>
              <w:t>Windows Server 2008</w:t>
            </w:r>
          </w:p>
          <w:p w14:paraId="47BCB449" w14:textId="77777777" w:rsidR="000C5EC1" w:rsidRDefault="00000000">
            <w:pPr>
              <w:rPr>
                <w:rFonts w:ascii="ＭＳ 明朝" w:hAnsi="ＭＳ 明朝" w:cs="ＭＳ 明朝"/>
                <w:sz w:val="18"/>
              </w:rPr>
            </w:pPr>
            <w:r>
              <w:rPr>
                <w:rFonts w:ascii="ＭＳ 明朝" w:hAnsi="ＭＳ 明朝" w:cs="ＭＳ 明朝"/>
                <w:sz w:val="18"/>
              </w:rPr>
              <w:t>Visual C#</w:t>
            </w:r>
          </w:p>
          <w:p w14:paraId="2D5D2751" w14:textId="77777777" w:rsidR="000C5EC1" w:rsidRDefault="00000000">
            <w:pPr>
              <w:rPr>
                <w:rFonts w:ascii="ＭＳ 明朝" w:hAnsi="ＭＳ 明朝" w:cs="ＭＳ 明朝"/>
                <w:sz w:val="18"/>
              </w:rPr>
            </w:pPr>
            <w:r>
              <w:rPr>
                <w:rFonts w:ascii="ＭＳ 明朝" w:hAnsi="ＭＳ 明朝" w:cs="ＭＳ 明朝"/>
                <w:sz w:val="18"/>
              </w:rPr>
              <w:t>PowerShell</w:t>
            </w:r>
          </w:p>
          <w:p w14:paraId="69BA1D40" w14:textId="77777777" w:rsidR="000C5EC1" w:rsidRDefault="00000000">
            <w:pPr>
              <w:rPr>
                <w:rFonts w:ascii="ＭＳ 明朝" w:hAnsi="ＭＳ 明朝" w:cs="ＭＳ 明朝"/>
                <w:sz w:val="18"/>
              </w:rPr>
            </w:pPr>
            <w:r>
              <w:rPr>
                <w:rFonts w:ascii="ＭＳ 明朝" w:hAnsi="ＭＳ 明朝" w:cs="ＭＳ 明朝"/>
                <w:sz w:val="18"/>
              </w:rPr>
              <w:lastRenderedPageBreak/>
              <w:t>SQL Server 2008</w:t>
            </w:r>
          </w:p>
          <w:p w14:paraId="2400FD63" w14:textId="77777777" w:rsidR="000C5EC1" w:rsidRDefault="00000000">
            <w:r>
              <w:rPr>
                <w:rFonts w:ascii="ＭＳ 明朝" w:hAnsi="ＭＳ 明朝" w:cs="ＭＳ 明朝"/>
                <w:sz w:val="18"/>
              </w:rPr>
              <w:t>IIS 7.0</w:t>
            </w:r>
          </w:p>
        </w:tc>
        <w:tc>
          <w:tcPr>
            <w:tcW w:w="1872" w:type="dxa"/>
            <w:tcBorders>
              <w:top w:val="single" w:sz="4" w:space="0" w:color="000000"/>
              <w:bottom w:val="single" w:sz="4" w:space="0" w:color="000000"/>
              <w:right w:val="single" w:sz="4" w:space="0" w:color="000000"/>
            </w:tcBorders>
            <w:shd w:val="clear" w:color="auto" w:fill="auto"/>
          </w:tcPr>
          <w:p w14:paraId="55059056" w14:textId="77777777" w:rsidR="000C5EC1" w:rsidRDefault="00000000">
            <w:pPr>
              <w:rPr>
                <w:rFonts w:ascii="ＭＳ 明朝" w:hAnsi="ＭＳ 明朝" w:cs="ＭＳ 明朝"/>
                <w:color w:val="000000"/>
                <w:sz w:val="18"/>
              </w:rPr>
            </w:pPr>
            <w:r>
              <w:rPr>
                <w:rFonts w:ascii="ＭＳ 明朝" w:hAnsi="ＭＳ 明朝" w:cs="ＭＳ 明朝"/>
                <w:color w:val="000000"/>
                <w:sz w:val="18"/>
              </w:rPr>
              <w:lastRenderedPageBreak/>
              <w:t>リーダー</w:t>
            </w:r>
          </w:p>
          <w:p w14:paraId="517F171F" w14:textId="77777777" w:rsidR="000C5EC1" w:rsidRDefault="000C5EC1">
            <w:pPr>
              <w:rPr>
                <w:rFonts w:ascii="ＭＳ 明朝" w:hAnsi="ＭＳ 明朝" w:cs="ＭＳ 明朝"/>
                <w:color w:val="000000"/>
                <w:sz w:val="18"/>
              </w:rPr>
            </w:pPr>
          </w:p>
          <w:p w14:paraId="13A6DEF9"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03C4C0B7" w14:textId="77777777" w:rsidR="000C5EC1" w:rsidRDefault="00000000">
            <w:r>
              <w:rPr>
                <w:rFonts w:ascii="ＭＳ 明朝" w:hAnsi="ＭＳ 明朝" w:cs="ＭＳ 明朝"/>
                <w:color w:val="000000"/>
                <w:sz w:val="18"/>
              </w:rPr>
              <w:t>2名</w:t>
            </w:r>
          </w:p>
        </w:tc>
      </w:tr>
      <w:tr w:rsidR="000C5EC1" w14:paraId="504F2AC5" w14:textId="77777777">
        <w:trPr>
          <w:trHeight w:val="180"/>
        </w:trPr>
        <w:tc>
          <w:tcPr>
            <w:tcW w:w="1513" w:type="dxa"/>
            <w:tcBorders>
              <w:top w:val="single" w:sz="4" w:space="0" w:color="000000"/>
              <w:left w:val="single" w:sz="4" w:space="0" w:color="000000"/>
              <w:bottom w:val="single" w:sz="4" w:space="0" w:color="000000"/>
            </w:tcBorders>
            <w:shd w:val="clear" w:color="auto" w:fill="auto"/>
          </w:tcPr>
          <w:p w14:paraId="64A22B49" w14:textId="77777777" w:rsidR="000C5EC1" w:rsidRDefault="000C5EC1">
            <w:pPr>
              <w:snapToGrid w:val="0"/>
              <w:spacing w:line="0" w:lineRule="atLeast"/>
              <w:jc w:val="center"/>
              <w:rPr>
                <w:rFonts w:ascii="ＭＳ 明朝" w:hAnsi="ＭＳ 明朝" w:cs="ＭＳ 明朝"/>
                <w:sz w:val="18"/>
              </w:rPr>
            </w:pPr>
          </w:p>
          <w:p w14:paraId="3C6382E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2011年7月</w:t>
            </w:r>
          </w:p>
          <w:p w14:paraId="50A1F3F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701A3ED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2011年9月</w:t>
            </w:r>
          </w:p>
          <w:p w14:paraId="39E8FF8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（3ヶ月）</w:t>
            </w:r>
          </w:p>
          <w:p w14:paraId="3AA037B6"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2F860E25" w14:textId="77777777" w:rsidR="000C5EC1" w:rsidRDefault="00000000">
            <w:pPr>
              <w:rPr>
                <w:rFonts w:ascii="ＭＳ 明朝" w:hAnsi="ＭＳ 明朝" w:cs="ＭＳ 明朝"/>
                <w:sz w:val="18"/>
              </w:rPr>
            </w:pPr>
            <w:r>
              <w:rPr>
                <w:rFonts w:ascii="ＭＳ 明朝" w:hAnsi="ＭＳ 明朝" w:cs="ＭＳ 明朝"/>
                <w:b/>
                <w:bCs/>
                <w:sz w:val="18"/>
                <w:u w:val="single"/>
              </w:rPr>
              <w:t>CMSテンプレート制作</w:t>
            </w:r>
          </w:p>
          <w:p w14:paraId="44D970CA" w14:textId="77777777" w:rsidR="000C5EC1" w:rsidRDefault="00000000">
            <w:pPr>
              <w:rPr>
                <w:rFonts w:ascii="ＭＳ 明朝" w:hAnsi="ＭＳ 明朝" w:cs="ＭＳ 明朝"/>
                <w:bCs/>
                <w:sz w:val="18"/>
              </w:rPr>
            </w:pPr>
            <w:r>
              <w:rPr>
                <w:rFonts w:ascii="ＭＳ 明朝" w:hAnsi="ＭＳ 明朝" w:cs="ＭＳ 明朝"/>
                <w:sz w:val="18"/>
              </w:rPr>
              <w:t>・CMSでは、HTMLページのテンプレートファイルとDBから商品情報を取得しているが、そのテンプレートを、頂戴したサンプルHTMLを元に開発。</w:t>
            </w:r>
          </w:p>
          <w:p w14:paraId="64C8DCEF" w14:textId="77777777" w:rsidR="000C5EC1" w:rsidRDefault="00000000">
            <w:pPr>
              <w:rPr>
                <w:rFonts w:ascii="ＭＳ 明朝" w:hAnsi="ＭＳ 明朝" w:cs="ＭＳ 明朝"/>
                <w:bCs/>
                <w:sz w:val="18"/>
              </w:rPr>
            </w:pPr>
            <w:r>
              <w:rPr>
                <w:rFonts w:ascii="ＭＳ 明朝" w:hAnsi="ＭＳ 明朝" w:cs="ＭＳ 明朝"/>
                <w:bCs/>
                <w:sz w:val="18"/>
              </w:rPr>
              <w:t>・ユーザー様と仕様確認をメールで実施。</w:t>
            </w:r>
          </w:p>
          <w:p w14:paraId="08D097B7" w14:textId="77777777" w:rsidR="000C5EC1" w:rsidRDefault="00000000">
            <w:r>
              <w:rPr>
                <w:rFonts w:ascii="ＭＳ 明朝" w:hAnsi="ＭＳ 明朝" w:cs="ＭＳ 明朝"/>
                <w:bCs/>
                <w:sz w:val="18"/>
              </w:rPr>
              <w:t>・修正元テンプレートに不要なコードが2倍あり、CSS・JavaScriptも整理されておらず、開発効率化のため、社内調整を実施。</w:t>
            </w:r>
          </w:p>
        </w:tc>
        <w:tc>
          <w:tcPr>
            <w:tcW w:w="1326" w:type="dxa"/>
            <w:tcBorders>
              <w:top w:val="single" w:sz="4" w:space="0" w:color="000000"/>
              <w:bottom w:val="single" w:sz="4" w:space="0" w:color="000000"/>
              <w:right w:val="dashed" w:sz="4" w:space="0" w:color="000000"/>
            </w:tcBorders>
            <w:shd w:val="clear" w:color="auto" w:fill="auto"/>
          </w:tcPr>
          <w:p w14:paraId="4559079E" w14:textId="77777777" w:rsidR="000C5EC1" w:rsidRDefault="00000000">
            <w:pPr>
              <w:rPr>
                <w:rFonts w:ascii="ＭＳ 明朝" w:hAnsi="ＭＳ 明朝" w:cs="ＭＳ 明朝"/>
                <w:sz w:val="18"/>
              </w:rPr>
            </w:pPr>
            <w:r>
              <w:rPr>
                <w:rFonts w:ascii="ＭＳ 明朝" w:hAnsi="ＭＳ 明朝" w:cs="ＭＳ 明朝"/>
                <w:sz w:val="18"/>
              </w:rPr>
              <w:t>Windows Server 2008</w:t>
            </w:r>
          </w:p>
          <w:p w14:paraId="038624D3" w14:textId="77777777" w:rsidR="000C5EC1" w:rsidRDefault="00000000">
            <w:pPr>
              <w:rPr>
                <w:rFonts w:ascii="ＭＳ 明朝" w:hAnsi="ＭＳ 明朝" w:cs="ＭＳ 明朝"/>
                <w:sz w:val="18"/>
              </w:rPr>
            </w:pPr>
            <w:r>
              <w:rPr>
                <w:rFonts w:ascii="ＭＳ 明朝" w:hAnsi="ＭＳ 明朝" w:cs="ＭＳ 明朝"/>
                <w:sz w:val="18"/>
              </w:rPr>
              <w:t>IIS 7.0</w:t>
            </w:r>
          </w:p>
          <w:p w14:paraId="4C3F5FC2" w14:textId="77777777" w:rsidR="000C5EC1" w:rsidRDefault="00000000">
            <w:pPr>
              <w:rPr>
                <w:rFonts w:ascii="ＭＳ 明朝" w:hAnsi="ＭＳ 明朝" w:cs="ＭＳ 明朝"/>
                <w:sz w:val="18"/>
              </w:rPr>
            </w:pPr>
            <w:r>
              <w:rPr>
                <w:rFonts w:ascii="ＭＳ 明朝" w:hAnsi="ＭＳ 明朝" w:cs="ＭＳ 明朝"/>
                <w:sz w:val="18"/>
              </w:rPr>
              <w:t>ASP.NET</w:t>
            </w:r>
          </w:p>
          <w:p w14:paraId="36497CA7" w14:textId="77777777" w:rsidR="000C5EC1" w:rsidRDefault="00000000">
            <w:pPr>
              <w:rPr>
                <w:rFonts w:ascii="ＭＳ 明朝" w:hAnsi="ＭＳ 明朝" w:cs="ＭＳ 明朝"/>
                <w:sz w:val="18"/>
              </w:rPr>
            </w:pPr>
            <w:r>
              <w:rPr>
                <w:rFonts w:ascii="ＭＳ 明朝" w:hAnsi="ＭＳ 明朝" w:cs="ＭＳ 明朝"/>
                <w:sz w:val="18"/>
              </w:rPr>
              <w:t>HTML</w:t>
            </w:r>
          </w:p>
          <w:p w14:paraId="3C3FF114" w14:textId="77777777" w:rsidR="000C5EC1" w:rsidRDefault="00000000">
            <w:pPr>
              <w:rPr>
                <w:rFonts w:ascii="ＭＳ 明朝" w:hAnsi="ＭＳ 明朝" w:cs="ＭＳ 明朝"/>
                <w:sz w:val="18"/>
              </w:rPr>
            </w:pPr>
            <w:r>
              <w:rPr>
                <w:rFonts w:ascii="ＭＳ 明朝" w:hAnsi="ＭＳ 明朝" w:cs="ＭＳ 明朝"/>
                <w:sz w:val="18"/>
              </w:rPr>
              <w:t>CSS</w:t>
            </w:r>
          </w:p>
          <w:p w14:paraId="7C106102" w14:textId="77777777" w:rsidR="000C5EC1" w:rsidRDefault="00000000">
            <w:r>
              <w:rPr>
                <w:rFonts w:ascii="ＭＳ 明朝" w:hAnsi="ＭＳ 明朝" w:cs="ＭＳ 明朝"/>
                <w:sz w:val="18"/>
              </w:rPr>
              <w:t>JavaScript</w:t>
            </w:r>
          </w:p>
        </w:tc>
        <w:tc>
          <w:tcPr>
            <w:tcW w:w="1872" w:type="dxa"/>
            <w:tcBorders>
              <w:top w:val="single" w:sz="4" w:space="0" w:color="000000"/>
              <w:bottom w:val="single" w:sz="4" w:space="0" w:color="000000"/>
              <w:right w:val="single" w:sz="4" w:space="0" w:color="000000"/>
            </w:tcBorders>
            <w:shd w:val="clear" w:color="auto" w:fill="auto"/>
          </w:tcPr>
          <w:p w14:paraId="1B667447"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448786A8" w14:textId="77777777" w:rsidR="000C5EC1" w:rsidRDefault="000C5EC1">
            <w:pPr>
              <w:rPr>
                <w:rFonts w:ascii="ＭＳ 明朝" w:hAnsi="ＭＳ 明朝" w:cs="ＭＳ 明朝"/>
                <w:color w:val="000000"/>
                <w:sz w:val="18"/>
              </w:rPr>
            </w:pPr>
          </w:p>
          <w:p w14:paraId="1E45C415"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7580266D" w14:textId="77777777" w:rsidR="000C5EC1" w:rsidRDefault="00000000">
            <w:r>
              <w:rPr>
                <w:rFonts w:ascii="ＭＳ 明朝" w:hAnsi="ＭＳ 明朝" w:cs="ＭＳ 明朝"/>
                <w:color w:val="000000"/>
                <w:sz w:val="18"/>
              </w:rPr>
              <w:t>4名</w:t>
            </w:r>
          </w:p>
        </w:tc>
      </w:tr>
      <w:tr w:rsidR="000C5EC1" w14:paraId="78E477A2" w14:textId="77777777">
        <w:trPr>
          <w:trHeight w:val="285"/>
        </w:trPr>
        <w:tc>
          <w:tcPr>
            <w:tcW w:w="1513" w:type="dxa"/>
            <w:tcBorders>
              <w:top w:val="single" w:sz="4" w:space="0" w:color="000000"/>
              <w:left w:val="single" w:sz="4" w:space="0" w:color="000000"/>
              <w:bottom w:val="single" w:sz="12" w:space="0" w:color="000000"/>
            </w:tcBorders>
            <w:shd w:val="clear" w:color="auto" w:fill="auto"/>
          </w:tcPr>
          <w:p w14:paraId="0828951F" w14:textId="77777777" w:rsidR="000C5EC1" w:rsidRDefault="000C5EC1">
            <w:pPr>
              <w:snapToGrid w:val="0"/>
              <w:spacing w:line="0" w:lineRule="atLeast"/>
              <w:jc w:val="center"/>
              <w:rPr>
                <w:rFonts w:ascii="ＭＳ 明朝" w:hAnsi="ＭＳ 明朝" w:cs="ＭＳ 明朝"/>
                <w:sz w:val="18"/>
              </w:rPr>
            </w:pPr>
          </w:p>
          <w:p w14:paraId="17ED79A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2011年10月</w:t>
            </w:r>
          </w:p>
          <w:p w14:paraId="0C613977"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08E6416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2012年2月</w:t>
            </w:r>
          </w:p>
          <w:p w14:paraId="0466F41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（4ヶ月）</w:t>
            </w:r>
          </w:p>
          <w:p w14:paraId="7CAEE5A0"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12" w:space="0" w:color="000000"/>
              <w:right w:val="dashed" w:sz="4" w:space="0" w:color="000000"/>
            </w:tcBorders>
            <w:shd w:val="clear" w:color="auto" w:fill="auto"/>
          </w:tcPr>
          <w:p w14:paraId="5CAC3212" w14:textId="77777777" w:rsidR="000C5EC1" w:rsidRDefault="00000000">
            <w:pPr>
              <w:rPr>
                <w:rFonts w:ascii="ＭＳ 明朝" w:hAnsi="ＭＳ 明朝" w:cs="ＭＳ 明朝"/>
                <w:sz w:val="18"/>
              </w:rPr>
            </w:pPr>
            <w:r>
              <w:rPr>
                <w:rFonts w:ascii="ＭＳ 明朝" w:hAnsi="ＭＳ 明朝" w:cs="ＭＳ 明朝"/>
                <w:b/>
                <w:bCs/>
                <w:sz w:val="18"/>
                <w:u w:val="single"/>
              </w:rPr>
              <w:t>CMSサーバーの負荷分散による時間短縮化（調査）</w:t>
            </w:r>
          </w:p>
          <w:p w14:paraId="5509BB9F" w14:textId="77777777" w:rsidR="000C5EC1" w:rsidRDefault="00000000">
            <w:pPr>
              <w:rPr>
                <w:rFonts w:ascii="ＭＳ 明朝" w:hAnsi="ＭＳ 明朝" w:cs="ＭＳ 明朝"/>
                <w:b/>
                <w:bCs/>
                <w:sz w:val="18"/>
                <w:u w:val="single"/>
              </w:rPr>
            </w:pPr>
            <w:r>
              <w:rPr>
                <w:rFonts w:ascii="ＭＳ 明朝" w:hAnsi="ＭＳ 明朝" w:cs="ＭＳ 明朝"/>
                <w:sz w:val="18"/>
              </w:rPr>
              <w:t>・商品数の増加により、HTMLページ生成に許容範囲より時間が掛っており、複数サーバーに負荷分散する改善案の提案に当たり、システム構成やコード修正箇所を調査。</w:t>
            </w:r>
          </w:p>
          <w:p w14:paraId="716FAFDB" w14:textId="77777777" w:rsidR="000C5EC1" w:rsidRDefault="000C5EC1">
            <w:pPr>
              <w:rPr>
                <w:rFonts w:ascii="ＭＳ 明朝" w:hAnsi="ＭＳ 明朝" w:cs="ＭＳ 明朝"/>
                <w:b/>
                <w:bCs/>
                <w:sz w:val="18"/>
                <w:u w:val="single"/>
              </w:rPr>
            </w:pPr>
          </w:p>
        </w:tc>
        <w:tc>
          <w:tcPr>
            <w:tcW w:w="1326" w:type="dxa"/>
            <w:tcBorders>
              <w:top w:val="single" w:sz="4" w:space="0" w:color="000000"/>
              <w:bottom w:val="single" w:sz="12" w:space="0" w:color="000000"/>
              <w:right w:val="dashed" w:sz="4" w:space="0" w:color="000000"/>
            </w:tcBorders>
            <w:shd w:val="clear" w:color="auto" w:fill="auto"/>
          </w:tcPr>
          <w:p w14:paraId="64BA5061" w14:textId="77777777" w:rsidR="000C5EC1" w:rsidRDefault="00000000">
            <w:pPr>
              <w:ind w:left="96" w:hanging="96"/>
              <w:rPr>
                <w:rFonts w:ascii="ＭＳ 明朝" w:hAnsi="ＭＳ 明朝" w:cs="ＭＳ 明朝"/>
                <w:sz w:val="18"/>
              </w:rPr>
            </w:pPr>
            <w:r>
              <w:rPr>
                <w:rFonts w:ascii="ＭＳ 明朝" w:hAnsi="ＭＳ 明朝" w:cs="ＭＳ 明朝"/>
                <w:sz w:val="18"/>
              </w:rPr>
              <w:t>Windows Server 2008</w:t>
            </w:r>
          </w:p>
          <w:p w14:paraId="5AAA81C3" w14:textId="77777777" w:rsidR="000C5EC1" w:rsidRDefault="00000000">
            <w:pPr>
              <w:ind w:left="96" w:hanging="96"/>
              <w:rPr>
                <w:rFonts w:ascii="ＭＳ 明朝" w:hAnsi="ＭＳ 明朝" w:cs="ＭＳ 明朝"/>
                <w:sz w:val="18"/>
              </w:rPr>
            </w:pPr>
            <w:r>
              <w:rPr>
                <w:rFonts w:ascii="ＭＳ 明朝" w:hAnsi="ＭＳ 明朝" w:cs="ＭＳ 明朝"/>
                <w:sz w:val="18"/>
              </w:rPr>
              <w:t>SQL Server 2008</w:t>
            </w:r>
          </w:p>
          <w:p w14:paraId="5A40FE97" w14:textId="77777777" w:rsidR="000C5EC1" w:rsidRDefault="00000000">
            <w:pPr>
              <w:rPr>
                <w:rFonts w:ascii="ＭＳ 明朝" w:hAnsi="ＭＳ 明朝" w:cs="ＭＳ 明朝"/>
                <w:sz w:val="18"/>
              </w:rPr>
            </w:pPr>
            <w:r>
              <w:rPr>
                <w:rFonts w:ascii="ＭＳ 明朝" w:hAnsi="ＭＳ 明朝" w:cs="ＭＳ 明朝"/>
                <w:sz w:val="18"/>
              </w:rPr>
              <w:t>IIS 7.0</w:t>
            </w:r>
          </w:p>
          <w:p w14:paraId="0A73BE27" w14:textId="77777777" w:rsidR="000C5EC1" w:rsidRDefault="00000000">
            <w:pPr>
              <w:rPr>
                <w:rFonts w:ascii="ＭＳ 明朝" w:hAnsi="ＭＳ 明朝" w:cs="ＭＳ 明朝"/>
                <w:sz w:val="18"/>
              </w:rPr>
            </w:pPr>
            <w:r>
              <w:rPr>
                <w:rFonts w:ascii="ＭＳ 明朝" w:hAnsi="ＭＳ 明朝" w:cs="ＭＳ 明朝"/>
                <w:sz w:val="18"/>
              </w:rPr>
              <w:t>Visual C#</w:t>
            </w:r>
          </w:p>
          <w:p w14:paraId="155282BC" w14:textId="77777777" w:rsidR="000C5EC1" w:rsidRDefault="00000000">
            <w:pPr>
              <w:rPr>
                <w:rFonts w:ascii="ＭＳ 明朝" w:hAnsi="ＭＳ 明朝" w:cs="ＭＳ 明朝"/>
                <w:sz w:val="18"/>
              </w:rPr>
            </w:pPr>
            <w:r>
              <w:rPr>
                <w:rFonts w:ascii="ＭＳ 明朝" w:hAnsi="ＭＳ 明朝" w:cs="ＭＳ 明朝"/>
                <w:sz w:val="18"/>
              </w:rPr>
              <w:t>PowerShell</w:t>
            </w:r>
          </w:p>
          <w:p w14:paraId="196E325A" w14:textId="77777777" w:rsidR="000C5EC1" w:rsidRDefault="00000000">
            <w:pPr>
              <w:rPr>
                <w:rFonts w:ascii="ＭＳ 明朝" w:hAnsi="ＭＳ 明朝" w:cs="ＭＳ 明朝"/>
                <w:sz w:val="18"/>
              </w:rPr>
            </w:pPr>
            <w:r>
              <w:rPr>
                <w:rFonts w:ascii="ＭＳ 明朝" w:hAnsi="ＭＳ 明朝" w:cs="ＭＳ 明朝"/>
                <w:sz w:val="18"/>
              </w:rPr>
              <w:t>ASP.NET</w:t>
            </w:r>
          </w:p>
          <w:p w14:paraId="338E682F" w14:textId="77777777" w:rsidR="000C5EC1" w:rsidRDefault="00000000">
            <w:pPr>
              <w:rPr>
                <w:rFonts w:ascii="ＭＳ 明朝" w:hAnsi="ＭＳ 明朝" w:cs="ＭＳ 明朝"/>
                <w:sz w:val="18"/>
              </w:rPr>
            </w:pPr>
            <w:r>
              <w:rPr>
                <w:rFonts w:ascii="ＭＳ 明朝" w:hAnsi="ＭＳ 明朝" w:cs="ＭＳ 明朝"/>
                <w:sz w:val="18"/>
              </w:rPr>
              <w:t>HTML</w:t>
            </w:r>
          </w:p>
          <w:p w14:paraId="793FA378" w14:textId="77777777" w:rsidR="000C5EC1" w:rsidRDefault="00000000">
            <w:pPr>
              <w:rPr>
                <w:rFonts w:ascii="ＭＳ 明朝" w:hAnsi="ＭＳ 明朝" w:cs="ＭＳ 明朝"/>
                <w:sz w:val="18"/>
              </w:rPr>
            </w:pPr>
            <w:r>
              <w:rPr>
                <w:rFonts w:ascii="ＭＳ 明朝" w:hAnsi="ＭＳ 明朝" w:cs="ＭＳ 明朝"/>
                <w:sz w:val="18"/>
              </w:rPr>
              <w:t>CSS</w:t>
            </w:r>
          </w:p>
          <w:p w14:paraId="196F2EFA" w14:textId="77777777" w:rsidR="000C5EC1" w:rsidRDefault="00000000">
            <w:r>
              <w:rPr>
                <w:rFonts w:ascii="ＭＳ 明朝" w:hAnsi="ＭＳ 明朝" w:cs="ＭＳ 明朝"/>
                <w:sz w:val="18"/>
              </w:rPr>
              <w:t>JavaScript</w:t>
            </w:r>
          </w:p>
        </w:tc>
        <w:tc>
          <w:tcPr>
            <w:tcW w:w="1872" w:type="dxa"/>
            <w:tcBorders>
              <w:top w:val="single" w:sz="4" w:space="0" w:color="000000"/>
              <w:bottom w:val="single" w:sz="12" w:space="0" w:color="000000"/>
              <w:right w:val="single" w:sz="4" w:space="0" w:color="000000"/>
            </w:tcBorders>
            <w:shd w:val="clear" w:color="auto" w:fill="auto"/>
          </w:tcPr>
          <w:p w14:paraId="5969F460"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50D0F29F" w14:textId="77777777" w:rsidR="000C5EC1" w:rsidRDefault="000C5EC1">
            <w:pPr>
              <w:rPr>
                <w:rFonts w:ascii="ＭＳ 明朝" w:hAnsi="ＭＳ 明朝" w:cs="ＭＳ 明朝"/>
                <w:color w:val="000000"/>
                <w:sz w:val="18"/>
              </w:rPr>
            </w:pPr>
          </w:p>
          <w:p w14:paraId="7AF89F3D"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2F01F36D" w14:textId="77777777" w:rsidR="000C5EC1" w:rsidRDefault="00000000">
            <w:r>
              <w:rPr>
                <w:rFonts w:ascii="ＭＳ 明朝" w:hAnsi="ＭＳ 明朝" w:cs="ＭＳ 明朝"/>
                <w:color w:val="000000"/>
                <w:sz w:val="18"/>
              </w:rPr>
              <w:t>3名</w:t>
            </w:r>
          </w:p>
        </w:tc>
      </w:tr>
    </w:tbl>
    <w:p w14:paraId="6FCE764A" w14:textId="77777777" w:rsidR="000C5EC1" w:rsidRDefault="000C5EC1">
      <w:pPr>
        <w:pStyle w:val="ad"/>
        <w:tabs>
          <w:tab w:val="clear" w:pos="4252"/>
          <w:tab w:val="clear" w:pos="8504"/>
        </w:tabs>
        <w:snapToGrid/>
        <w:spacing w:line="0" w:lineRule="atLeast"/>
      </w:pPr>
    </w:p>
    <w:p w14:paraId="5E9CD936" w14:textId="77777777" w:rsidR="000C5EC1" w:rsidRDefault="000C5EC1">
      <w:pPr>
        <w:pStyle w:val="ad"/>
        <w:tabs>
          <w:tab w:val="clear" w:pos="4252"/>
          <w:tab w:val="clear" w:pos="8504"/>
        </w:tabs>
        <w:snapToGrid/>
        <w:spacing w:line="0" w:lineRule="atLeast"/>
      </w:pPr>
    </w:p>
    <w:p w14:paraId="4245CED9" w14:textId="2EB38D2E" w:rsidR="000C5EC1" w:rsidRDefault="00000000">
      <w:pPr>
        <w:pStyle w:val="ad"/>
        <w:tabs>
          <w:tab w:val="clear" w:pos="4252"/>
          <w:tab w:val="clear" w:pos="8504"/>
        </w:tabs>
        <w:snapToGrid/>
        <w:spacing w:line="0" w:lineRule="atLeast"/>
        <w:rPr>
          <w:rFonts w:ascii="ＭＳ 明朝" w:hAnsi="ＭＳ 明朝" w:cs="ＭＳ 明朝"/>
          <w:bCs/>
        </w:rPr>
      </w:pPr>
      <w:r>
        <w:rPr>
          <w:rFonts w:ascii="ＭＳ 明朝" w:hAnsi="ＭＳ 明朝" w:cs="ＭＳ 明朝"/>
          <w:bCs/>
        </w:rPr>
        <w:t>□</w:t>
      </w:r>
      <w:r w:rsidR="00372554" w:rsidRPr="00372554">
        <w:rPr>
          <w:rFonts w:ascii="ＭＳ 明朝" w:hAnsi="ＭＳ 明朝" w:cs="ＭＳ 明朝" w:hint="eastAsia"/>
          <w:bCs/>
        </w:rPr>
        <w:t>IT企業E社</w:t>
      </w:r>
    </w:p>
    <w:p w14:paraId="0B1D39B2" w14:textId="77777777" w:rsidR="000C5EC1" w:rsidRDefault="00000000">
      <w:pPr>
        <w:pStyle w:val="ad"/>
        <w:spacing w:line="0" w:lineRule="atLeast"/>
        <w:rPr>
          <w:rFonts w:ascii="ＭＳ 明朝" w:hAnsi="ＭＳ 明朝" w:cs="ＭＳ 明朝"/>
          <w:bCs/>
          <w:sz w:val="18"/>
          <w:szCs w:val="18"/>
        </w:rPr>
      </w:pPr>
      <w:r>
        <w:rPr>
          <w:rFonts w:ascii="ＭＳ 明朝" w:hAnsi="ＭＳ 明朝" w:cs="ＭＳ 明朝"/>
          <w:bCs/>
        </w:rPr>
        <w:t xml:space="preserve">　</w:t>
      </w:r>
      <w:r>
        <w:rPr>
          <w:rFonts w:ascii="ＭＳ 明朝" w:hAnsi="ＭＳ 明朝" w:cs="ＭＳ 明朝"/>
          <w:bCs/>
          <w:sz w:val="18"/>
          <w:szCs w:val="18"/>
        </w:rPr>
        <w:t>※Javaエンジニアが中心に客先常駐し、技術調査、基本設計、詳細設計、製造、テストを行っています。</w:t>
      </w:r>
    </w:p>
    <w:p w14:paraId="7B3B137D" w14:textId="77777777" w:rsidR="000C5EC1" w:rsidRDefault="00000000">
      <w:pPr>
        <w:pStyle w:val="ad"/>
        <w:tabs>
          <w:tab w:val="clear" w:pos="4252"/>
          <w:tab w:val="clear" w:pos="8504"/>
        </w:tabs>
        <w:snapToGrid/>
        <w:spacing w:line="0" w:lineRule="atLeast"/>
        <w:ind w:firstLine="192"/>
        <w:rPr>
          <w:rFonts w:ascii="ＭＳ 明朝" w:hAnsi="ＭＳ 明朝" w:cs="ＭＳ 明朝"/>
          <w:sz w:val="20"/>
        </w:rPr>
      </w:pPr>
      <w:r>
        <w:rPr>
          <w:rFonts w:ascii="ＭＳ 明朝" w:hAnsi="ＭＳ 明朝" w:cs="ＭＳ 明朝"/>
          <w:bCs/>
          <w:sz w:val="18"/>
          <w:szCs w:val="18"/>
        </w:rPr>
        <w:t>※JavaやWeb開発、フレームワークなどの実務経験を積むことができました。</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2"/>
      </w:tblGrid>
      <w:tr w:rsidR="000C5EC1" w14:paraId="20433765" w14:textId="77777777">
        <w:tc>
          <w:tcPr>
            <w:tcW w:w="1513" w:type="dxa"/>
            <w:tcBorders>
              <w:top w:val="single" w:sz="12" w:space="0" w:color="000000"/>
              <w:left w:val="single" w:sz="4" w:space="0" w:color="000000"/>
              <w:bottom w:val="single" w:sz="4" w:space="0" w:color="000000"/>
            </w:tcBorders>
            <w:shd w:val="clear" w:color="auto" w:fill="DFDFDF"/>
            <w:vAlign w:val="center"/>
          </w:tcPr>
          <w:p w14:paraId="24679A99"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35A2A08C"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3AF5E0D8" w14:textId="77777777" w:rsidR="000C5EC1" w:rsidRDefault="00000000">
            <w:pPr>
              <w:jc w:val="center"/>
            </w:pPr>
            <w:r>
              <w:rPr>
                <w:rFonts w:ascii="ＭＳ 明朝" w:hAnsi="ＭＳ 明朝" w:cs="ＭＳ 明朝"/>
                <w:sz w:val="20"/>
              </w:rPr>
              <w:t>開発環境</w:t>
            </w:r>
          </w:p>
        </w:tc>
        <w:tc>
          <w:tcPr>
            <w:tcW w:w="1872" w:type="dxa"/>
            <w:tcBorders>
              <w:top w:val="single" w:sz="12" w:space="0" w:color="000000"/>
              <w:bottom w:val="single" w:sz="4" w:space="0" w:color="000000"/>
              <w:right w:val="single" w:sz="4" w:space="0" w:color="000000"/>
            </w:tcBorders>
            <w:shd w:val="clear" w:color="auto" w:fill="DFDFDF"/>
          </w:tcPr>
          <w:p w14:paraId="05BF8AF9" w14:textId="77777777" w:rsidR="000C5EC1" w:rsidRDefault="00000000">
            <w:pPr>
              <w:jc w:val="center"/>
            </w:pPr>
            <w:r>
              <w:rPr>
                <w:rFonts w:ascii="ＭＳ 明朝" w:hAnsi="ＭＳ 明朝" w:cs="ＭＳ 明朝"/>
                <w:sz w:val="20"/>
              </w:rPr>
              <w:t>役割および規模</w:t>
            </w:r>
          </w:p>
        </w:tc>
      </w:tr>
      <w:tr w:rsidR="000C5EC1" w14:paraId="760C5DFE" w14:textId="77777777">
        <w:tc>
          <w:tcPr>
            <w:tcW w:w="1513" w:type="dxa"/>
            <w:tcBorders>
              <w:top w:val="single" w:sz="4" w:space="0" w:color="000000"/>
              <w:left w:val="single" w:sz="4" w:space="0" w:color="000000"/>
              <w:bottom w:val="single" w:sz="4" w:space="0" w:color="000000"/>
            </w:tcBorders>
            <w:shd w:val="clear" w:color="auto" w:fill="auto"/>
          </w:tcPr>
          <w:p w14:paraId="4DB0D55D" w14:textId="77777777" w:rsidR="000C5EC1" w:rsidRDefault="000C5EC1">
            <w:pPr>
              <w:snapToGrid w:val="0"/>
              <w:spacing w:line="0" w:lineRule="atLeast"/>
              <w:jc w:val="center"/>
              <w:rPr>
                <w:rFonts w:ascii="ＭＳ 明朝" w:hAnsi="ＭＳ 明朝" w:cs="ＭＳ 明朝"/>
                <w:sz w:val="18"/>
              </w:rPr>
            </w:pPr>
          </w:p>
          <w:p w14:paraId="13F6290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2012年2月</w:t>
            </w:r>
          </w:p>
          <w:p w14:paraId="6591B08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212D74CC"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2013年3月</w:t>
            </w:r>
          </w:p>
          <w:p w14:paraId="67E67C77"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（13ヶ月）</w:t>
            </w:r>
          </w:p>
          <w:p w14:paraId="1041D094" w14:textId="77777777" w:rsidR="000C5EC1" w:rsidRDefault="000C5EC1">
            <w:pPr>
              <w:spacing w:line="0" w:lineRule="atLeast"/>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7EB6E18" w14:textId="77777777" w:rsidR="000C5EC1" w:rsidRDefault="00000000">
            <w:r>
              <w:rPr>
                <w:rFonts w:ascii="ＭＳ 明朝" w:hAnsi="ＭＳ 明朝" w:cs="ＭＳ 明朝"/>
                <w:b/>
                <w:sz w:val="18"/>
                <w:u w:val="single"/>
              </w:rPr>
              <w:t>大手通信会社様のパーソナルクラウドサービス開発</w:t>
            </w:r>
          </w:p>
          <w:p w14:paraId="2DEB6EA1" w14:textId="77777777" w:rsidR="000C5EC1" w:rsidRDefault="00000000">
            <w:pPr>
              <w:pStyle w:val="a8"/>
              <w:rPr>
                <w:rFonts w:eastAsia="ＭＳ 明朝"/>
              </w:rPr>
            </w:pPr>
            <w:r>
              <w:rPr>
                <w:rFonts w:eastAsia="ＭＳ 明朝"/>
              </w:rPr>
              <w:t>・要件定義、基本設計、詳細設計、製造、単体テストを担当。</w:t>
            </w:r>
          </w:p>
          <w:p w14:paraId="3BFFDD25" w14:textId="77777777" w:rsidR="000C5EC1" w:rsidRDefault="00000000">
            <w:pPr>
              <w:pStyle w:val="a8"/>
              <w:rPr>
                <w:rFonts w:eastAsia="ＭＳ 明朝"/>
              </w:rPr>
            </w:pPr>
            <w:r>
              <w:rPr>
                <w:rFonts w:eastAsia="ＭＳ 明朝"/>
              </w:rPr>
              <w:t>・</w:t>
            </w:r>
            <w:r>
              <w:rPr>
                <w:rFonts w:eastAsia="ＭＳ 明朝"/>
              </w:rPr>
              <w:t>AWS</w:t>
            </w:r>
            <w:r>
              <w:rPr>
                <w:rFonts w:eastAsia="ＭＳ 明朝"/>
              </w:rPr>
              <w:t>の技術調査</w:t>
            </w:r>
            <w:r>
              <w:rPr>
                <w:rFonts w:eastAsia="ＭＳ 明朝"/>
              </w:rPr>
              <w:t>(</w:t>
            </w:r>
            <w:r>
              <w:rPr>
                <w:rFonts w:eastAsia="ＭＳ 明朝"/>
              </w:rPr>
              <w:t>パフォーマンス測定など</w:t>
            </w:r>
            <w:r>
              <w:rPr>
                <w:rFonts w:eastAsia="ＭＳ 明朝"/>
              </w:rPr>
              <w:t>)</w:t>
            </w:r>
            <w:r>
              <w:rPr>
                <w:rFonts w:eastAsia="ＭＳ 明朝"/>
              </w:rPr>
              <w:t>。</w:t>
            </w:r>
          </w:p>
          <w:p w14:paraId="61D3B94B" w14:textId="77777777" w:rsidR="000C5EC1" w:rsidRDefault="00000000">
            <w:pPr>
              <w:pStyle w:val="a8"/>
            </w:pPr>
            <w:r>
              <w:rPr>
                <w:rFonts w:eastAsia="ＭＳ 明朝"/>
              </w:rPr>
              <w:t>・</w:t>
            </w:r>
            <w:r>
              <w:rPr>
                <w:rFonts w:ascii="ＭＳ 明朝" w:hAnsi="ＭＳ 明朝" w:cs="ＭＳ 明朝"/>
                <w:szCs w:val="18"/>
              </w:rPr>
              <w:t>TERASOLUNA</w:t>
            </w:r>
            <w:r>
              <w:rPr>
                <w:rFonts w:ascii="ＭＳ 明朝" w:hAnsi="ＭＳ 明朝" w:cs="ＭＳ 明朝"/>
                <w:szCs w:val="18"/>
              </w:rPr>
              <w:t>フレームワークを使用。</w:t>
            </w:r>
          </w:p>
        </w:tc>
        <w:tc>
          <w:tcPr>
            <w:tcW w:w="1326" w:type="dxa"/>
            <w:tcBorders>
              <w:top w:val="single" w:sz="4" w:space="0" w:color="000000"/>
              <w:bottom w:val="single" w:sz="4" w:space="0" w:color="000000"/>
              <w:right w:val="dashed" w:sz="4" w:space="0" w:color="000000"/>
            </w:tcBorders>
            <w:shd w:val="clear" w:color="auto" w:fill="auto"/>
          </w:tcPr>
          <w:p w14:paraId="12785ED2" w14:textId="77777777" w:rsidR="000C5EC1" w:rsidRDefault="00000000">
            <w:pPr>
              <w:rPr>
                <w:rFonts w:ascii="ＭＳ 明朝" w:hAnsi="ＭＳ 明朝" w:cs="ＭＳ 明朝"/>
                <w:sz w:val="18"/>
                <w:szCs w:val="18"/>
              </w:rPr>
            </w:pPr>
            <w:r>
              <w:rPr>
                <w:rFonts w:ascii="ＭＳ 明朝" w:hAnsi="ＭＳ 明朝" w:cs="ＭＳ 明朝"/>
                <w:sz w:val="18"/>
              </w:rPr>
              <w:t>Windows 7</w:t>
            </w:r>
          </w:p>
          <w:p w14:paraId="2EDA5955" w14:textId="77777777" w:rsidR="000C5EC1" w:rsidRDefault="00000000">
            <w:pPr>
              <w:rPr>
                <w:rFonts w:ascii="ＭＳ 明朝" w:hAnsi="ＭＳ 明朝" w:cs="ＭＳ 明朝"/>
                <w:sz w:val="18"/>
                <w:szCs w:val="18"/>
              </w:rPr>
            </w:pPr>
            <w:r>
              <w:rPr>
                <w:rFonts w:ascii="ＭＳ 明朝" w:hAnsi="ＭＳ 明朝" w:cs="ＭＳ 明朝"/>
                <w:sz w:val="18"/>
                <w:szCs w:val="18"/>
              </w:rPr>
              <w:t>TERASOLUNA</w:t>
            </w:r>
          </w:p>
          <w:p w14:paraId="09A1F0D1" w14:textId="77777777" w:rsidR="000C5EC1" w:rsidRDefault="00000000">
            <w:pPr>
              <w:pStyle w:val="a8"/>
              <w:rPr>
                <w:rFonts w:ascii="ＭＳ 明朝" w:hAnsi="ＭＳ 明朝" w:cs="ＭＳ 明朝"/>
                <w:szCs w:val="18"/>
              </w:rPr>
            </w:pPr>
            <w:r>
              <w:rPr>
                <w:rFonts w:ascii="ＭＳ 明朝" w:hAnsi="ＭＳ 明朝" w:cs="ＭＳ 明朝"/>
                <w:szCs w:val="18"/>
              </w:rPr>
              <w:t>(Spring</w:t>
            </w:r>
            <w:r>
              <w:rPr>
                <w:rFonts w:ascii="ＭＳ 明朝" w:hAnsi="ＭＳ 明朝" w:cs="ＭＳ 明朝"/>
                <w:szCs w:val="18"/>
              </w:rPr>
              <w:t>、</w:t>
            </w:r>
          </w:p>
          <w:p w14:paraId="24A03AB9" w14:textId="77777777" w:rsidR="000C5EC1" w:rsidRDefault="00000000">
            <w:pPr>
              <w:pStyle w:val="a8"/>
              <w:rPr>
                <w:rFonts w:ascii="ＭＳ 明朝" w:hAnsi="ＭＳ 明朝" w:cs="ＭＳ 明朝"/>
              </w:rPr>
            </w:pPr>
            <w:proofErr w:type="spellStart"/>
            <w:r>
              <w:rPr>
                <w:rFonts w:ascii="ＭＳ 明朝" w:hAnsi="ＭＳ 明朝" w:cs="ＭＳ 明朝"/>
                <w:szCs w:val="18"/>
              </w:rPr>
              <w:t>iBATIS</w:t>
            </w:r>
            <w:proofErr w:type="spellEnd"/>
            <w:r>
              <w:rPr>
                <w:rFonts w:ascii="ＭＳ 明朝" w:hAnsi="ＭＳ 明朝" w:cs="ＭＳ 明朝"/>
                <w:szCs w:val="18"/>
              </w:rPr>
              <w:t>)</w:t>
            </w:r>
          </w:p>
          <w:p w14:paraId="31F998E9" w14:textId="77777777" w:rsidR="000C5EC1" w:rsidRDefault="00000000">
            <w:pPr>
              <w:rPr>
                <w:rFonts w:ascii="ＭＳ 明朝" w:hAnsi="ＭＳ 明朝" w:cs="ＭＳ 明朝"/>
                <w:sz w:val="18"/>
              </w:rPr>
            </w:pPr>
            <w:r>
              <w:rPr>
                <w:rFonts w:ascii="ＭＳ 明朝" w:hAnsi="ＭＳ 明朝" w:cs="ＭＳ 明朝"/>
                <w:sz w:val="18"/>
              </w:rPr>
              <w:t>MySQL</w:t>
            </w:r>
          </w:p>
          <w:p w14:paraId="4F6BE3FB" w14:textId="77777777" w:rsidR="000C5EC1" w:rsidRDefault="00000000">
            <w:pPr>
              <w:rPr>
                <w:rFonts w:ascii="ＭＳ 明朝" w:hAnsi="ＭＳ 明朝" w:cs="ＭＳ 明朝"/>
                <w:sz w:val="18"/>
              </w:rPr>
            </w:pPr>
            <w:r>
              <w:rPr>
                <w:rFonts w:ascii="ＭＳ 明朝" w:hAnsi="ＭＳ 明朝" w:cs="ＭＳ 明朝"/>
                <w:sz w:val="18"/>
              </w:rPr>
              <w:t>Java6</w:t>
            </w:r>
          </w:p>
          <w:p w14:paraId="7915FD01" w14:textId="77777777" w:rsidR="000C5EC1" w:rsidRDefault="00000000">
            <w:r>
              <w:rPr>
                <w:rFonts w:ascii="ＭＳ 明朝" w:hAnsi="ＭＳ 明朝" w:cs="ＭＳ 明朝"/>
                <w:sz w:val="18"/>
              </w:rPr>
              <w:t>AWS</w:t>
            </w:r>
          </w:p>
        </w:tc>
        <w:tc>
          <w:tcPr>
            <w:tcW w:w="1872" w:type="dxa"/>
            <w:tcBorders>
              <w:top w:val="single" w:sz="4" w:space="0" w:color="000000"/>
              <w:bottom w:val="single" w:sz="4" w:space="0" w:color="000000"/>
              <w:right w:val="single" w:sz="4" w:space="0" w:color="000000"/>
            </w:tcBorders>
            <w:shd w:val="clear" w:color="auto" w:fill="auto"/>
          </w:tcPr>
          <w:p w14:paraId="5B9813FC"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744397DD" w14:textId="77777777" w:rsidR="000C5EC1" w:rsidRDefault="000C5EC1">
            <w:pPr>
              <w:rPr>
                <w:rFonts w:ascii="ＭＳ 明朝" w:hAnsi="ＭＳ 明朝" w:cs="ＭＳ 明朝"/>
                <w:color w:val="000000"/>
                <w:sz w:val="18"/>
              </w:rPr>
            </w:pPr>
          </w:p>
          <w:p w14:paraId="6025FA03"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2BF52154" w14:textId="77777777" w:rsidR="000C5EC1" w:rsidRDefault="00000000">
            <w:r>
              <w:rPr>
                <w:rFonts w:ascii="ＭＳ 明朝" w:hAnsi="ＭＳ 明朝" w:cs="ＭＳ 明朝"/>
                <w:color w:val="000000"/>
                <w:sz w:val="18"/>
              </w:rPr>
              <w:t>25名</w:t>
            </w:r>
          </w:p>
        </w:tc>
      </w:tr>
      <w:tr w:rsidR="000C5EC1" w14:paraId="6B7324DE"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537EC83E" w14:textId="77777777" w:rsidR="000C5EC1" w:rsidRDefault="000C5EC1">
            <w:pPr>
              <w:snapToGrid w:val="0"/>
              <w:spacing w:line="0" w:lineRule="atLeast"/>
              <w:jc w:val="center"/>
              <w:rPr>
                <w:rFonts w:ascii="ＭＳ 明朝" w:hAnsi="ＭＳ 明朝" w:cs="ＭＳ 明朝"/>
                <w:sz w:val="18"/>
              </w:rPr>
            </w:pPr>
          </w:p>
          <w:p w14:paraId="41D4CCD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2013年4月</w:t>
            </w:r>
          </w:p>
          <w:p w14:paraId="1BC21CA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00D3263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2013年7月</w:t>
            </w:r>
          </w:p>
          <w:p w14:paraId="3F6EC2A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（4ヶ月）</w:t>
            </w:r>
          </w:p>
          <w:p w14:paraId="172D9DD7"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C0D1001" w14:textId="77777777" w:rsidR="000C5EC1" w:rsidRDefault="00000000">
            <w:pPr>
              <w:rPr>
                <w:rFonts w:ascii="ＭＳ 明朝" w:hAnsi="ＭＳ 明朝" w:cs="ＭＳ 明朝"/>
                <w:sz w:val="18"/>
              </w:rPr>
            </w:pPr>
            <w:r>
              <w:rPr>
                <w:rFonts w:ascii="ＭＳ 明朝" w:hAnsi="ＭＳ 明朝" w:cs="ＭＳ 明朝"/>
                <w:b/>
                <w:bCs/>
                <w:sz w:val="18"/>
                <w:u w:val="single"/>
              </w:rPr>
              <w:t>大手商社様の貿易管理システム開発</w:t>
            </w:r>
          </w:p>
          <w:p w14:paraId="2C2BDA78" w14:textId="77777777" w:rsidR="000C5EC1" w:rsidRDefault="00000000">
            <w:pPr>
              <w:rPr>
                <w:rFonts w:ascii="ＭＳ 明朝" w:hAnsi="ＭＳ 明朝" w:cs="ＭＳ 明朝"/>
                <w:sz w:val="18"/>
              </w:rPr>
            </w:pPr>
            <w:r>
              <w:rPr>
                <w:rFonts w:ascii="ＭＳ 明朝" w:hAnsi="ＭＳ 明朝" w:cs="ＭＳ 明朝"/>
                <w:sz w:val="18"/>
              </w:rPr>
              <w:t>・詳細設計、製造、単体テストを担当。</w:t>
            </w:r>
          </w:p>
          <w:p w14:paraId="2968FAD9" w14:textId="77777777" w:rsidR="000C5EC1" w:rsidRDefault="00000000">
            <w:pPr>
              <w:rPr>
                <w:rFonts w:ascii="ＭＳ 明朝" w:hAnsi="ＭＳ 明朝" w:cs="ＭＳ 明朝"/>
                <w:sz w:val="18"/>
              </w:rPr>
            </w:pPr>
            <w:r>
              <w:rPr>
                <w:rFonts w:ascii="ＭＳ 明朝" w:hAnsi="ＭＳ 明朝" w:cs="ＭＳ 明朝"/>
                <w:sz w:val="18"/>
              </w:rPr>
              <w:t>・品質管理者として、納品作業および、メンバーへの納品手順の指示、レビューを実施。</w:t>
            </w:r>
          </w:p>
          <w:p w14:paraId="3B6C14B9" w14:textId="77777777" w:rsidR="000C5EC1" w:rsidRDefault="00000000">
            <w:r>
              <w:rPr>
                <w:rFonts w:ascii="ＭＳ 明朝" w:hAnsi="ＭＳ 明朝" w:cs="ＭＳ 明朝"/>
                <w:sz w:val="18"/>
              </w:rPr>
              <w:t>・SIer様が改修したStruts2.0フレームワークを使用。</w:t>
            </w:r>
          </w:p>
        </w:tc>
        <w:tc>
          <w:tcPr>
            <w:tcW w:w="1326" w:type="dxa"/>
            <w:tcBorders>
              <w:top w:val="single" w:sz="4" w:space="0" w:color="000000"/>
              <w:bottom w:val="single" w:sz="4" w:space="0" w:color="000000"/>
              <w:right w:val="dashed" w:sz="4" w:space="0" w:color="000000"/>
            </w:tcBorders>
            <w:shd w:val="clear" w:color="auto" w:fill="auto"/>
          </w:tcPr>
          <w:p w14:paraId="3C63D865" w14:textId="77777777" w:rsidR="000C5EC1" w:rsidRDefault="00000000">
            <w:pPr>
              <w:rPr>
                <w:rFonts w:ascii="ＭＳ 明朝" w:hAnsi="ＭＳ 明朝" w:cs="ＭＳ 明朝"/>
                <w:sz w:val="18"/>
              </w:rPr>
            </w:pPr>
            <w:r>
              <w:rPr>
                <w:rFonts w:ascii="ＭＳ 明朝" w:hAnsi="ＭＳ 明朝" w:cs="ＭＳ 明朝"/>
                <w:sz w:val="18"/>
              </w:rPr>
              <w:t>Windows 7</w:t>
            </w:r>
          </w:p>
          <w:p w14:paraId="5D7176B4" w14:textId="77777777" w:rsidR="000C5EC1" w:rsidRDefault="00000000">
            <w:pPr>
              <w:rPr>
                <w:rFonts w:ascii="ＭＳ 明朝" w:hAnsi="ＭＳ 明朝" w:cs="ＭＳ 明朝"/>
                <w:sz w:val="18"/>
              </w:rPr>
            </w:pPr>
            <w:r>
              <w:rPr>
                <w:rFonts w:ascii="ＭＳ 明朝" w:hAnsi="ＭＳ 明朝" w:cs="ＭＳ 明朝"/>
                <w:sz w:val="18"/>
              </w:rPr>
              <w:t>Java</w:t>
            </w:r>
          </w:p>
          <w:p w14:paraId="64E3B353" w14:textId="77777777" w:rsidR="000C5EC1" w:rsidRDefault="00000000">
            <w:pPr>
              <w:rPr>
                <w:rFonts w:ascii="ＭＳ 明朝" w:hAnsi="ＭＳ 明朝" w:cs="ＭＳ 明朝"/>
                <w:sz w:val="18"/>
              </w:rPr>
            </w:pPr>
            <w:r>
              <w:rPr>
                <w:rFonts w:ascii="ＭＳ 明朝" w:hAnsi="ＭＳ 明朝" w:cs="ＭＳ 明朝"/>
                <w:sz w:val="18"/>
              </w:rPr>
              <w:t>Struts2.0</w:t>
            </w:r>
          </w:p>
          <w:p w14:paraId="0E63727D" w14:textId="77777777" w:rsidR="000C5EC1" w:rsidRDefault="00000000">
            <w:pPr>
              <w:rPr>
                <w:rFonts w:ascii="ＭＳ 明朝" w:hAnsi="ＭＳ 明朝" w:cs="ＭＳ 明朝"/>
                <w:sz w:val="18"/>
              </w:rPr>
            </w:pPr>
            <w:r>
              <w:rPr>
                <w:rFonts w:ascii="ＭＳ 明朝" w:hAnsi="ＭＳ 明朝" w:cs="ＭＳ 明朝"/>
                <w:sz w:val="18"/>
              </w:rPr>
              <w:t>JavaScript</w:t>
            </w:r>
          </w:p>
          <w:p w14:paraId="182BD824" w14:textId="77777777" w:rsidR="000C5EC1" w:rsidRDefault="00000000">
            <w:pPr>
              <w:rPr>
                <w:rFonts w:ascii="ＭＳ 明朝" w:hAnsi="ＭＳ 明朝" w:cs="ＭＳ 明朝"/>
                <w:sz w:val="18"/>
              </w:rPr>
            </w:pPr>
            <w:proofErr w:type="spellStart"/>
            <w:r>
              <w:rPr>
                <w:rFonts w:ascii="ＭＳ 明朝" w:hAnsi="ＭＳ 明朝" w:cs="ＭＳ 明朝"/>
                <w:sz w:val="18"/>
              </w:rPr>
              <w:t>JQuery</w:t>
            </w:r>
            <w:proofErr w:type="spellEnd"/>
          </w:p>
          <w:p w14:paraId="650F8F6E" w14:textId="77777777" w:rsidR="000C5EC1" w:rsidRDefault="00000000">
            <w:r>
              <w:rPr>
                <w:rFonts w:ascii="ＭＳ 明朝" w:hAnsi="ＭＳ 明朝" w:cs="ＭＳ 明朝"/>
                <w:sz w:val="18"/>
              </w:rPr>
              <w:t>Oracle10g</w:t>
            </w:r>
          </w:p>
        </w:tc>
        <w:tc>
          <w:tcPr>
            <w:tcW w:w="1872" w:type="dxa"/>
            <w:tcBorders>
              <w:top w:val="single" w:sz="4" w:space="0" w:color="000000"/>
              <w:bottom w:val="single" w:sz="4" w:space="0" w:color="000000"/>
              <w:right w:val="single" w:sz="4" w:space="0" w:color="000000"/>
            </w:tcBorders>
            <w:shd w:val="clear" w:color="auto" w:fill="auto"/>
          </w:tcPr>
          <w:p w14:paraId="20FE4B33"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5697AE01" w14:textId="77777777" w:rsidR="000C5EC1" w:rsidRDefault="000C5EC1">
            <w:pPr>
              <w:rPr>
                <w:rFonts w:ascii="ＭＳ 明朝" w:hAnsi="ＭＳ 明朝" w:cs="ＭＳ 明朝"/>
                <w:color w:val="000000"/>
                <w:sz w:val="18"/>
              </w:rPr>
            </w:pPr>
          </w:p>
          <w:p w14:paraId="13FB4B56"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2A85D618" w14:textId="77777777" w:rsidR="000C5EC1" w:rsidRDefault="00000000">
            <w:r>
              <w:rPr>
                <w:rFonts w:ascii="ＭＳ 明朝" w:hAnsi="ＭＳ 明朝" w:cs="ＭＳ 明朝"/>
                <w:color w:val="000000"/>
                <w:sz w:val="18"/>
              </w:rPr>
              <w:t>13名</w:t>
            </w:r>
          </w:p>
        </w:tc>
      </w:tr>
      <w:tr w:rsidR="000C5EC1" w14:paraId="15A4AB53" w14:textId="77777777">
        <w:trPr>
          <w:trHeight w:val="330"/>
        </w:trPr>
        <w:tc>
          <w:tcPr>
            <w:tcW w:w="1513" w:type="dxa"/>
            <w:tcBorders>
              <w:top w:val="single" w:sz="4" w:space="0" w:color="000000"/>
              <w:left w:val="single" w:sz="4" w:space="0" w:color="000000"/>
              <w:bottom w:val="single" w:sz="4" w:space="0" w:color="000000"/>
            </w:tcBorders>
            <w:shd w:val="clear" w:color="auto" w:fill="auto"/>
          </w:tcPr>
          <w:p w14:paraId="3B5A43CC" w14:textId="77777777" w:rsidR="000C5EC1" w:rsidRDefault="000C5EC1">
            <w:pPr>
              <w:snapToGrid w:val="0"/>
              <w:spacing w:line="0" w:lineRule="atLeast"/>
              <w:jc w:val="center"/>
              <w:rPr>
                <w:rFonts w:ascii="ＭＳ 明朝" w:hAnsi="ＭＳ 明朝" w:cs="ＭＳ 明朝"/>
                <w:sz w:val="18"/>
              </w:rPr>
            </w:pPr>
          </w:p>
          <w:p w14:paraId="10E7B95C"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2013年8月</w:t>
            </w:r>
          </w:p>
          <w:p w14:paraId="24BEC681"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45D212A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2014年3月</w:t>
            </w:r>
          </w:p>
          <w:p w14:paraId="2722C865"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（8ヶ月）</w:t>
            </w:r>
          </w:p>
          <w:p w14:paraId="7C6E8CDA" w14:textId="77777777" w:rsidR="000C5EC1" w:rsidRDefault="000C5EC1">
            <w:pPr>
              <w:spacing w:line="0" w:lineRule="atLeast"/>
              <w:jc w:val="center"/>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381E6FF2" w14:textId="77777777" w:rsidR="000C5EC1" w:rsidRDefault="00000000">
            <w:pPr>
              <w:rPr>
                <w:rFonts w:ascii="ＭＳ 明朝" w:hAnsi="ＭＳ 明朝" w:cs="ＭＳ 明朝"/>
                <w:sz w:val="18"/>
              </w:rPr>
            </w:pPr>
            <w:r>
              <w:rPr>
                <w:rFonts w:ascii="ＭＳ 明朝" w:hAnsi="ＭＳ 明朝" w:cs="ＭＳ 明朝"/>
                <w:b/>
                <w:bCs/>
                <w:sz w:val="18"/>
                <w:u w:val="single"/>
              </w:rPr>
              <w:t>大手ネット証券会社様システム開発</w:t>
            </w:r>
          </w:p>
          <w:p w14:paraId="02B96E5C" w14:textId="77777777" w:rsidR="000C5EC1" w:rsidRDefault="00000000">
            <w:pPr>
              <w:rPr>
                <w:rFonts w:ascii="ＭＳ 明朝" w:hAnsi="ＭＳ 明朝" w:cs="ＭＳ 明朝"/>
                <w:sz w:val="18"/>
              </w:rPr>
            </w:pPr>
            <w:r>
              <w:rPr>
                <w:rFonts w:ascii="ＭＳ 明朝" w:hAnsi="ＭＳ 明朝" w:cs="ＭＳ 明朝"/>
                <w:sz w:val="18"/>
              </w:rPr>
              <w:t>・NISA対応にて、基本設計、詳細石器、製造、単体テスト、結合テストを担当。</w:t>
            </w:r>
          </w:p>
          <w:p w14:paraId="1ECB71ED" w14:textId="77777777" w:rsidR="000C5EC1" w:rsidRDefault="00000000">
            <w:pPr>
              <w:rPr>
                <w:rFonts w:ascii="ＭＳ 明朝" w:hAnsi="ＭＳ 明朝" w:cs="ＭＳ 明朝"/>
                <w:sz w:val="18"/>
              </w:rPr>
            </w:pPr>
            <w:r>
              <w:rPr>
                <w:rFonts w:ascii="ＭＳ 明朝" w:hAnsi="ＭＳ 明朝" w:cs="ＭＳ 明朝"/>
                <w:sz w:val="18"/>
              </w:rPr>
              <w:t>・スマホ対応。</w:t>
            </w:r>
          </w:p>
          <w:p w14:paraId="7DDE54E8" w14:textId="77777777" w:rsidR="000C5EC1" w:rsidRDefault="00000000">
            <w:r>
              <w:rPr>
                <w:rFonts w:ascii="ＭＳ 明朝" w:hAnsi="ＭＳ 明朝" w:cs="ＭＳ 明朝"/>
                <w:sz w:val="18"/>
              </w:rPr>
              <w:t>・運用中のサービスのサポートを行い、ログ解析結果（Solaris）</w:t>
            </w:r>
            <w:r>
              <w:rPr>
                <w:rFonts w:ascii="ＭＳ 明朝" w:hAnsi="ＭＳ 明朝" w:cs="ＭＳ 明朝"/>
                <w:sz w:val="18"/>
              </w:rPr>
              <w:lastRenderedPageBreak/>
              <w:t>から、顧客のネット証券様にユーザー動作を説明。</w:t>
            </w:r>
          </w:p>
        </w:tc>
        <w:tc>
          <w:tcPr>
            <w:tcW w:w="1326" w:type="dxa"/>
            <w:tcBorders>
              <w:top w:val="single" w:sz="4" w:space="0" w:color="000000"/>
              <w:bottom w:val="single" w:sz="4" w:space="0" w:color="000000"/>
              <w:right w:val="dashed" w:sz="4" w:space="0" w:color="000000"/>
            </w:tcBorders>
            <w:shd w:val="clear" w:color="auto" w:fill="auto"/>
          </w:tcPr>
          <w:p w14:paraId="556C47E2" w14:textId="77777777" w:rsidR="000C5EC1" w:rsidRDefault="00000000">
            <w:pPr>
              <w:rPr>
                <w:rFonts w:ascii="ＭＳ 明朝" w:hAnsi="ＭＳ 明朝" w:cs="ＭＳ 明朝"/>
                <w:sz w:val="18"/>
              </w:rPr>
            </w:pPr>
            <w:r>
              <w:rPr>
                <w:rFonts w:ascii="ＭＳ 明朝" w:hAnsi="ＭＳ 明朝" w:cs="ＭＳ 明朝"/>
                <w:sz w:val="18"/>
              </w:rPr>
              <w:lastRenderedPageBreak/>
              <w:t>Windows XP</w:t>
            </w:r>
          </w:p>
          <w:p w14:paraId="360E8FD4" w14:textId="77777777" w:rsidR="000C5EC1" w:rsidRDefault="00000000">
            <w:pPr>
              <w:rPr>
                <w:rFonts w:ascii="ＭＳ 明朝" w:hAnsi="ＭＳ 明朝" w:cs="ＭＳ 明朝"/>
                <w:sz w:val="18"/>
              </w:rPr>
            </w:pPr>
            <w:r>
              <w:rPr>
                <w:rFonts w:ascii="ＭＳ 明朝" w:hAnsi="ＭＳ 明朝" w:cs="ＭＳ 明朝"/>
                <w:sz w:val="18"/>
              </w:rPr>
              <w:t>Solaris</w:t>
            </w:r>
          </w:p>
          <w:p w14:paraId="67B092FA" w14:textId="77777777" w:rsidR="000C5EC1" w:rsidRDefault="00000000">
            <w:pPr>
              <w:rPr>
                <w:rFonts w:ascii="ＭＳ 明朝" w:hAnsi="ＭＳ 明朝" w:cs="ＭＳ 明朝"/>
                <w:sz w:val="18"/>
              </w:rPr>
            </w:pPr>
            <w:r>
              <w:rPr>
                <w:rFonts w:ascii="ＭＳ 明朝" w:hAnsi="ＭＳ 明朝" w:cs="ＭＳ 明朝"/>
                <w:sz w:val="18"/>
              </w:rPr>
              <w:t>Java</w:t>
            </w:r>
          </w:p>
          <w:p w14:paraId="7C036E4A" w14:textId="77777777" w:rsidR="000C5EC1" w:rsidRDefault="00000000">
            <w:pPr>
              <w:rPr>
                <w:rFonts w:ascii="ＭＳ 明朝" w:hAnsi="ＭＳ 明朝" w:cs="ＭＳ 明朝"/>
                <w:sz w:val="18"/>
              </w:rPr>
            </w:pPr>
            <w:r>
              <w:rPr>
                <w:rFonts w:ascii="ＭＳ 明朝" w:hAnsi="ＭＳ 明朝" w:cs="ＭＳ 明朝"/>
                <w:sz w:val="18"/>
              </w:rPr>
              <w:t>C</w:t>
            </w:r>
          </w:p>
          <w:p w14:paraId="2AAAF52F" w14:textId="77777777" w:rsidR="000C5EC1" w:rsidRDefault="00000000">
            <w:pPr>
              <w:rPr>
                <w:rFonts w:ascii="ＭＳ 明朝" w:hAnsi="ＭＳ 明朝" w:cs="ＭＳ 明朝"/>
                <w:sz w:val="18"/>
              </w:rPr>
            </w:pPr>
            <w:r>
              <w:rPr>
                <w:rFonts w:ascii="ＭＳ 明朝" w:hAnsi="ＭＳ 明朝" w:cs="ＭＳ 明朝"/>
                <w:sz w:val="18"/>
              </w:rPr>
              <w:t>Oracle</w:t>
            </w:r>
          </w:p>
          <w:p w14:paraId="7B8CDFEA" w14:textId="77777777" w:rsidR="000C5EC1" w:rsidRDefault="00000000">
            <w:pPr>
              <w:ind w:firstLine="96"/>
              <w:rPr>
                <w:rFonts w:ascii="ＭＳ 明朝" w:hAnsi="ＭＳ 明朝" w:cs="ＭＳ 明朝"/>
                <w:sz w:val="18"/>
              </w:rPr>
            </w:pPr>
            <w:r>
              <w:rPr>
                <w:rFonts w:ascii="ＭＳ 明朝" w:hAnsi="ＭＳ 明朝" w:cs="ＭＳ 明朝"/>
                <w:sz w:val="18"/>
              </w:rPr>
              <w:lastRenderedPageBreak/>
              <w:t>9i,10g</w:t>
            </w:r>
          </w:p>
          <w:p w14:paraId="66771E06" w14:textId="77777777" w:rsidR="000C5EC1" w:rsidRDefault="00000000">
            <w:pPr>
              <w:rPr>
                <w:rFonts w:ascii="ＭＳ 明朝" w:hAnsi="ＭＳ 明朝" w:cs="ＭＳ 明朝"/>
                <w:sz w:val="18"/>
              </w:rPr>
            </w:pPr>
            <w:r>
              <w:rPr>
                <w:rFonts w:ascii="ＭＳ 明朝" w:hAnsi="ＭＳ 明朝" w:cs="ＭＳ 明朝"/>
                <w:sz w:val="18"/>
              </w:rPr>
              <w:t>JavaScript</w:t>
            </w:r>
          </w:p>
          <w:p w14:paraId="02C7BC80" w14:textId="77777777" w:rsidR="000C5EC1" w:rsidRDefault="00000000">
            <w:pPr>
              <w:rPr>
                <w:rFonts w:ascii="ＭＳ 明朝" w:hAnsi="ＭＳ 明朝" w:cs="ＭＳ 明朝"/>
                <w:sz w:val="18"/>
              </w:rPr>
            </w:pPr>
            <w:r>
              <w:rPr>
                <w:rFonts w:ascii="ＭＳ 明朝" w:hAnsi="ＭＳ 明朝" w:cs="ＭＳ 明朝"/>
                <w:sz w:val="18"/>
              </w:rPr>
              <w:t>HTML</w:t>
            </w:r>
          </w:p>
          <w:p w14:paraId="439738B1" w14:textId="77777777" w:rsidR="000C5EC1" w:rsidRDefault="00000000">
            <w:r>
              <w:rPr>
                <w:rFonts w:ascii="ＭＳ 明朝" w:hAnsi="ＭＳ 明朝" w:cs="ＭＳ 明朝"/>
                <w:sz w:val="18"/>
              </w:rPr>
              <w:t>CSS</w:t>
            </w:r>
          </w:p>
        </w:tc>
        <w:tc>
          <w:tcPr>
            <w:tcW w:w="1872" w:type="dxa"/>
            <w:tcBorders>
              <w:top w:val="single" w:sz="4" w:space="0" w:color="000000"/>
              <w:bottom w:val="single" w:sz="4" w:space="0" w:color="000000"/>
              <w:right w:val="single" w:sz="4" w:space="0" w:color="000000"/>
            </w:tcBorders>
            <w:shd w:val="clear" w:color="auto" w:fill="auto"/>
          </w:tcPr>
          <w:p w14:paraId="1B66AF01" w14:textId="77777777" w:rsidR="000C5EC1" w:rsidRDefault="00000000">
            <w:pPr>
              <w:rPr>
                <w:rFonts w:ascii="ＭＳ 明朝" w:hAnsi="ＭＳ 明朝" w:cs="ＭＳ 明朝"/>
                <w:color w:val="000000"/>
                <w:sz w:val="18"/>
              </w:rPr>
            </w:pPr>
            <w:r>
              <w:rPr>
                <w:rFonts w:ascii="ＭＳ 明朝" w:hAnsi="ＭＳ 明朝" w:cs="ＭＳ 明朝"/>
                <w:color w:val="000000"/>
                <w:sz w:val="18"/>
              </w:rPr>
              <w:lastRenderedPageBreak/>
              <w:t>メンバー</w:t>
            </w:r>
          </w:p>
          <w:p w14:paraId="4D547588" w14:textId="77777777" w:rsidR="000C5EC1" w:rsidRDefault="000C5EC1">
            <w:pPr>
              <w:rPr>
                <w:rFonts w:ascii="ＭＳ 明朝" w:hAnsi="ＭＳ 明朝" w:cs="ＭＳ 明朝"/>
                <w:color w:val="000000"/>
                <w:sz w:val="18"/>
              </w:rPr>
            </w:pPr>
          </w:p>
          <w:p w14:paraId="3C2DB6C7"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40C9B800" w14:textId="77777777" w:rsidR="000C5EC1" w:rsidRDefault="00000000">
            <w:r>
              <w:rPr>
                <w:rFonts w:ascii="ＭＳ 明朝" w:hAnsi="ＭＳ 明朝" w:cs="ＭＳ 明朝"/>
                <w:color w:val="000000"/>
                <w:sz w:val="18"/>
              </w:rPr>
              <w:t>13名</w:t>
            </w:r>
          </w:p>
        </w:tc>
      </w:tr>
    </w:tbl>
    <w:p w14:paraId="694D4207" w14:textId="77777777" w:rsidR="000C5EC1" w:rsidRDefault="000C5EC1">
      <w:pPr>
        <w:pStyle w:val="ad"/>
        <w:tabs>
          <w:tab w:val="clear" w:pos="4252"/>
          <w:tab w:val="clear" w:pos="8504"/>
        </w:tabs>
        <w:snapToGrid/>
        <w:spacing w:line="0" w:lineRule="atLeast"/>
      </w:pPr>
    </w:p>
    <w:p w14:paraId="53EAED32" w14:textId="64132F7C" w:rsidR="000C5EC1" w:rsidRDefault="00000000">
      <w:pPr>
        <w:pStyle w:val="ad"/>
        <w:tabs>
          <w:tab w:val="clear" w:pos="4252"/>
          <w:tab w:val="clear" w:pos="8504"/>
        </w:tabs>
        <w:snapToGrid/>
        <w:spacing w:line="0" w:lineRule="atLeast"/>
        <w:rPr>
          <w:rFonts w:ascii="ＭＳ 明朝" w:hAnsi="ＭＳ 明朝" w:cs="ＭＳ 明朝"/>
          <w:bCs/>
        </w:rPr>
      </w:pPr>
      <w:r>
        <w:rPr>
          <w:rFonts w:ascii="ＭＳ 明朝" w:hAnsi="ＭＳ 明朝" w:cs="ＭＳ 明朝"/>
          <w:bCs/>
        </w:rPr>
        <w:t>□</w:t>
      </w:r>
      <w:r w:rsidR="00372554" w:rsidRPr="00372554">
        <w:rPr>
          <w:rFonts w:ascii="ＭＳ 明朝" w:hAnsi="ＭＳ 明朝" w:cs="ＭＳ 明朝" w:hint="eastAsia"/>
          <w:bCs/>
        </w:rPr>
        <w:t>IT企業F社</w:t>
      </w:r>
    </w:p>
    <w:p w14:paraId="769A6B28" w14:textId="77777777" w:rsidR="000C5EC1" w:rsidRDefault="00000000">
      <w:pPr>
        <w:pStyle w:val="ad"/>
        <w:tabs>
          <w:tab w:val="clear" w:pos="4252"/>
          <w:tab w:val="clear" w:pos="8504"/>
        </w:tabs>
        <w:snapToGrid/>
        <w:spacing w:line="0" w:lineRule="atLeast"/>
        <w:ind w:firstLine="222"/>
        <w:rPr>
          <w:rFonts w:ascii="ＭＳ 明朝" w:hAnsi="ＭＳ 明朝" w:cs="ＭＳ 明朝"/>
          <w:bCs/>
          <w:sz w:val="18"/>
          <w:szCs w:val="18"/>
        </w:rPr>
      </w:pPr>
      <w:r>
        <w:rPr>
          <w:rFonts w:ascii="ＭＳ 明朝" w:hAnsi="ＭＳ 明朝" w:cs="ＭＳ 明朝"/>
          <w:bCs/>
        </w:rPr>
        <w:t>※製造業を中心に、客先常駐、請負でシステム開発を行っております。</w:t>
      </w:r>
    </w:p>
    <w:p w14:paraId="1D0DCF20" w14:textId="77777777" w:rsidR="000C5EC1" w:rsidRDefault="00000000">
      <w:pPr>
        <w:pStyle w:val="ad"/>
        <w:tabs>
          <w:tab w:val="clear" w:pos="4252"/>
          <w:tab w:val="clear" w:pos="8504"/>
        </w:tabs>
        <w:snapToGrid/>
        <w:spacing w:line="0" w:lineRule="atLeast"/>
        <w:ind w:firstLine="222"/>
        <w:rPr>
          <w:rFonts w:ascii="ＭＳ 明朝" w:hAnsi="ＭＳ 明朝" w:cs="ＭＳ 明朝"/>
          <w:sz w:val="20"/>
        </w:rPr>
      </w:pPr>
      <w:r>
        <w:rPr>
          <w:rFonts w:ascii="ＭＳ 明朝" w:hAnsi="ＭＳ 明朝" w:cs="ＭＳ 明朝"/>
          <w:bCs/>
          <w:sz w:val="18"/>
          <w:szCs w:val="18"/>
        </w:rPr>
        <w:t>※プロジェクトリーダーとしてメンバを管理</w:t>
      </w:r>
      <w:proofErr w:type="gramStart"/>
      <w:r>
        <w:rPr>
          <w:rFonts w:ascii="ＭＳ 明朝" w:hAnsi="ＭＳ 明朝" w:cs="ＭＳ 明朝"/>
          <w:bCs/>
          <w:sz w:val="18"/>
          <w:szCs w:val="18"/>
        </w:rPr>
        <w:t>したり</w:t>
      </w:r>
      <w:proofErr w:type="gramEnd"/>
      <w:r>
        <w:rPr>
          <w:rFonts w:ascii="ＭＳ 明朝" w:hAnsi="ＭＳ 明朝" w:cs="ＭＳ 明朝"/>
          <w:bCs/>
          <w:sz w:val="18"/>
          <w:szCs w:val="18"/>
        </w:rPr>
        <w:t>、技術的にリードしました。</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2"/>
      </w:tblGrid>
      <w:tr w:rsidR="000C5EC1" w14:paraId="3DEE352B" w14:textId="77777777">
        <w:tc>
          <w:tcPr>
            <w:tcW w:w="1513" w:type="dxa"/>
            <w:tcBorders>
              <w:top w:val="single" w:sz="12" w:space="0" w:color="000000"/>
              <w:left w:val="single" w:sz="4" w:space="0" w:color="000000"/>
              <w:bottom w:val="single" w:sz="4" w:space="0" w:color="000000"/>
            </w:tcBorders>
            <w:shd w:val="clear" w:color="auto" w:fill="DFDFDF"/>
            <w:vAlign w:val="center"/>
          </w:tcPr>
          <w:p w14:paraId="35CFC030"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7E0CC8CD"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4B8058BB" w14:textId="77777777" w:rsidR="000C5EC1" w:rsidRDefault="00000000">
            <w:pPr>
              <w:jc w:val="center"/>
            </w:pPr>
            <w:r>
              <w:rPr>
                <w:rFonts w:ascii="ＭＳ 明朝" w:hAnsi="ＭＳ 明朝" w:cs="ＭＳ 明朝"/>
                <w:sz w:val="20"/>
              </w:rPr>
              <w:t>開発環境</w:t>
            </w:r>
          </w:p>
        </w:tc>
        <w:tc>
          <w:tcPr>
            <w:tcW w:w="1872" w:type="dxa"/>
            <w:tcBorders>
              <w:top w:val="single" w:sz="12" w:space="0" w:color="000000"/>
              <w:bottom w:val="single" w:sz="4" w:space="0" w:color="000000"/>
              <w:right w:val="single" w:sz="4" w:space="0" w:color="000000"/>
            </w:tcBorders>
            <w:shd w:val="clear" w:color="auto" w:fill="DFDFDF"/>
          </w:tcPr>
          <w:p w14:paraId="15D8EC4E" w14:textId="77777777" w:rsidR="000C5EC1" w:rsidRDefault="00000000">
            <w:pPr>
              <w:jc w:val="center"/>
            </w:pPr>
            <w:r>
              <w:rPr>
                <w:rFonts w:ascii="ＭＳ 明朝" w:hAnsi="ＭＳ 明朝" w:cs="ＭＳ 明朝"/>
                <w:sz w:val="20"/>
              </w:rPr>
              <w:t>役割および規模</w:t>
            </w:r>
          </w:p>
        </w:tc>
      </w:tr>
      <w:tr w:rsidR="000C5EC1" w14:paraId="25AD1DD0" w14:textId="77777777">
        <w:tc>
          <w:tcPr>
            <w:tcW w:w="1513" w:type="dxa"/>
            <w:tcBorders>
              <w:top w:val="single" w:sz="4" w:space="0" w:color="000000"/>
              <w:left w:val="single" w:sz="4" w:space="0" w:color="000000"/>
              <w:bottom w:val="single" w:sz="4" w:space="0" w:color="000000"/>
            </w:tcBorders>
            <w:shd w:val="clear" w:color="auto" w:fill="auto"/>
          </w:tcPr>
          <w:p w14:paraId="767A7B60" w14:textId="77777777" w:rsidR="000C5EC1" w:rsidRDefault="000C5EC1">
            <w:pPr>
              <w:snapToGrid w:val="0"/>
              <w:spacing w:line="0" w:lineRule="atLeast"/>
              <w:jc w:val="center"/>
              <w:rPr>
                <w:rFonts w:ascii="ＭＳ 明朝" w:hAnsi="ＭＳ 明朝" w:cs="ＭＳ 明朝"/>
                <w:sz w:val="18"/>
              </w:rPr>
            </w:pPr>
          </w:p>
          <w:p w14:paraId="53DBFA0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2014年 4月</w:t>
            </w:r>
          </w:p>
          <w:p w14:paraId="3913A49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419E7B6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2014年 7月</w:t>
            </w:r>
          </w:p>
          <w:p w14:paraId="77F178A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（3ヶ月）</w:t>
            </w:r>
          </w:p>
          <w:p w14:paraId="05AFAFFD" w14:textId="77777777" w:rsidR="000C5EC1" w:rsidRDefault="000C5EC1">
            <w:pPr>
              <w:spacing w:line="0" w:lineRule="atLeast"/>
              <w:rPr>
                <w:rFonts w:ascii="ＭＳ 明朝" w:hAnsi="ＭＳ 明朝" w:cs="ＭＳ 明朝"/>
                <w:sz w:val="18"/>
              </w:rPr>
            </w:pP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3FFF2B4B" w14:textId="77777777" w:rsidR="000C5EC1" w:rsidRDefault="00000000">
            <w:pPr>
              <w:rPr>
                <w:rFonts w:ascii="ＭＳ 明朝" w:hAnsi="ＭＳ 明朝" w:cs="ＭＳ 明朝"/>
                <w:sz w:val="18"/>
              </w:rPr>
            </w:pPr>
            <w:r>
              <w:rPr>
                <w:rFonts w:ascii="ＭＳ 明朝" w:hAnsi="ＭＳ 明朝" w:cs="ＭＳ 明朝"/>
                <w:b/>
                <w:bCs/>
                <w:sz w:val="18"/>
                <w:u w:val="single"/>
              </w:rPr>
              <w:t>楽器メーカーのサイトのグローバルCMSシステム開発</w:t>
            </w:r>
          </w:p>
          <w:p w14:paraId="3B2CA06E" w14:textId="77777777" w:rsidR="000C5EC1" w:rsidRDefault="00000000">
            <w:pPr>
              <w:rPr>
                <w:rFonts w:ascii="ＭＳ 明朝" w:hAnsi="ＭＳ 明朝" w:cs="ＭＳ 明朝"/>
                <w:sz w:val="18"/>
              </w:rPr>
            </w:pPr>
            <w:r>
              <w:rPr>
                <w:rFonts w:ascii="ＭＳ 明朝" w:hAnsi="ＭＳ 明朝" w:cs="ＭＳ 明朝"/>
                <w:sz w:val="18"/>
              </w:rPr>
              <w:t>・Tridionでメーカー様の商品一覧サイトを自動生成するシステムを構築。</w:t>
            </w:r>
          </w:p>
          <w:p w14:paraId="3A13810A" w14:textId="77777777" w:rsidR="000C5EC1" w:rsidRDefault="00000000">
            <w:pPr>
              <w:rPr>
                <w:rFonts w:ascii="ＭＳ 明朝" w:hAnsi="ＭＳ 明朝" w:cs="ＭＳ 明朝"/>
                <w:sz w:val="18"/>
              </w:rPr>
            </w:pPr>
            <w:r>
              <w:rPr>
                <w:rFonts w:ascii="ＭＳ 明朝" w:hAnsi="ＭＳ 明朝" w:cs="ＭＳ 明朝"/>
                <w:sz w:val="18"/>
              </w:rPr>
              <w:t>・データ取り込みツール開発にはC#、MS-DOS、BCPコマンド、エクセルを使用。</w:t>
            </w:r>
          </w:p>
          <w:p w14:paraId="194A37C0" w14:textId="77777777" w:rsidR="000C5EC1" w:rsidRDefault="00000000">
            <w:pPr>
              <w:rPr>
                <w:rFonts w:ascii="ＭＳ 明朝" w:hAnsi="ＭＳ 明朝" w:cs="ＭＳ 明朝"/>
                <w:sz w:val="18"/>
              </w:rPr>
            </w:pPr>
            <w:r>
              <w:rPr>
                <w:rFonts w:ascii="ＭＳ 明朝" w:hAnsi="ＭＳ 明朝" w:cs="ＭＳ 明朝"/>
                <w:sz w:val="18"/>
              </w:rPr>
              <w:t>・基本設計から結合テストを担当し、納品。</w:t>
            </w:r>
          </w:p>
          <w:p w14:paraId="4F496F6E" w14:textId="77777777" w:rsidR="000C5EC1" w:rsidRDefault="00000000">
            <w:r>
              <w:rPr>
                <w:rFonts w:ascii="ＭＳ 明朝" w:hAnsi="ＭＳ 明朝" w:cs="ＭＳ 明朝"/>
                <w:sz w:val="18"/>
              </w:rPr>
              <w:t>・CMSの項目データ（テーブル格納）はツリー構造になっており、再帰プログラムで実現。</w:t>
            </w:r>
          </w:p>
        </w:tc>
        <w:tc>
          <w:tcPr>
            <w:tcW w:w="1326" w:type="dxa"/>
            <w:tcBorders>
              <w:top w:val="single" w:sz="4" w:space="0" w:color="000000"/>
              <w:bottom w:val="single" w:sz="4" w:space="0" w:color="000000"/>
              <w:right w:val="dashed" w:sz="4" w:space="0" w:color="000000"/>
            </w:tcBorders>
            <w:shd w:val="clear" w:color="auto" w:fill="auto"/>
          </w:tcPr>
          <w:p w14:paraId="4F44AF05" w14:textId="77777777" w:rsidR="000C5EC1" w:rsidRDefault="00000000">
            <w:pPr>
              <w:rPr>
                <w:rFonts w:ascii="ＭＳ 明朝" w:hAnsi="ＭＳ 明朝" w:cs="ＭＳ 明朝"/>
                <w:sz w:val="18"/>
              </w:rPr>
            </w:pPr>
            <w:r>
              <w:rPr>
                <w:rFonts w:ascii="ＭＳ 明朝" w:hAnsi="ＭＳ 明朝" w:cs="ＭＳ 明朝"/>
                <w:sz w:val="18"/>
              </w:rPr>
              <w:t>Windows 7</w:t>
            </w:r>
          </w:p>
          <w:p w14:paraId="18FB276A" w14:textId="77777777" w:rsidR="000C5EC1" w:rsidRDefault="00000000">
            <w:pPr>
              <w:rPr>
                <w:rFonts w:ascii="ＭＳ 明朝" w:hAnsi="ＭＳ 明朝" w:cs="ＭＳ 明朝"/>
                <w:sz w:val="18"/>
              </w:rPr>
            </w:pPr>
            <w:r>
              <w:rPr>
                <w:rFonts w:ascii="ＭＳ 明朝" w:hAnsi="ＭＳ 明朝" w:cs="ＭＳ 明朝"/>
                <w:sz w:val="18"/>
              </w:rPr>
              <w:t>SDL Tridion</w:t>
            </w:r>
          </w:p>
          <w:p w14:paraId="7623C3C1" w14:textId="77777777" w:rsidR="000C5EC1" w:rsidRDefault="00000000">
            <w:pPr>
              <w:rPr>
                <w:rFonts w:ascii="ＭＳ 明朝" w:hAnsi="ＭＳ 明朝" w:cs="ＭＳ 明朝"/>
                <w:sz w:val="18"/>
              </w:rPr>
            </w:pPr>
            <w:r>
              <w:rPr>
                <w:rFonts w:ascii="ＭＳ 明朝" w:hAnsi="ＭＳ 明朝" w:cs="ＭＳ 明朝"/>
                <w:sz w:val="18"/>
              </w:rPr>
              <w:t>SQL Server</w:t>
            </w:r>
          </w:p>
          <w:p w14:paraId="5519B06F" w14:textId="77777777" w:rsidR="000C5EC1" w:rsidRDefault="00000000">
            <w:r>
              <w:rPr>
                <w:rFonts w:ascii="ＭＳ 明朝" w:hAnsi="ＭＳ 明朝" w:cs="ＭＳ 明朝"/>
                <w:sz w:val="18"/>
              </w:rPr>
              <w:t>C#</w:t>
            </w:r>
          </w:p>
        </w:tc>
        <w:tc>
          <w:tcPr>
            <w:tcW w:w="1872" w:type="dxa"/>
            <w:tcBorders>
              <w:top w:val="single" w:sz="4" w:space="0" w:color="000000"/>
              <w:bottom w:val="single" w:sz="4" w:space="0" w:color="000000"/>
              <w:right w:val="single" w:sz="4" w:space="0" w:color="000000"/>
            </w:tcBorders>
            <w:shd w:val="clear" w:color="auto" w:fill="auto"/>
          </w:tcPr>
          <w:p w14:paraId="55926CC3"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6D6357E5" w14:textId="77777777" w:rsidR="000C5EC1" w:rsidRDefault="000C5EC1">
            <w:pPr>
              <w:rPr>
                <w:rFonts w:ascii="ＭＳ 明朝" w:hAnsi="ＭＳ 明朝" w:cs="ＭＳ 明朝"/>
                <w:color w:val="000000"/>
                <w:sz w:val="18"/>
              </w:rPr>
            </w:pPr>
          </w:p>
          <w:p w14:paraId="172FCAFB"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1F8AAA1F" w14:textId="77777777" w:rsidR="000C5EC1" w:rsidRDefault="00000000">
            <w:r>
              <w:rPr>
                <w:rFonts w:ascii="ＭＳ 明朝" w:hAnsi="ＭＳ 明朝" w:cs="ＭＳ 明朝"/>
                <w:color w:val="000000"/>
                <w:sz w:val="18"/>
              </w:rPr>
              <w:t>4名</w:t>
            </w:r>
          </w:p>
        </w:tc>
      </w:tr>
      <w:tr w:rsidR="000C5EC1" w14:paraId="43C01785" w14:textId="77777777">
        <w:trPr>
          <w:trHeight w:val="1515"/>
        </w:trPr>
        <w:tc>
          <w:tcPr>
            <w:tcW w:w="1513" w:type="dxa"/>
            <w:tcBorders>
              <w:top w:val="single" w:sz="4" w:space="0" w:color="000000"/>
              <w:left w:val="single" w:sz="4" w:space="0" w:color="000000"/>
              <w:bottom w:val="single" w:sz="4" w:space="0" w:color="000000"/>
            </w:tcBorders>
            <w:shd w:val="clear" w:color="auto" w:fill="auto"/>
          </w:tcPr>
          <w:p w14:paraId="7D5D7107" w14:textId="77777777" w:rsidR="000C5EC1" w:rsidRDefault="000C5EC1">
            <w:pPr>
              <w:snapToGrid w:val="0"/>
              <w:spacing w:line="0" w:lineRule="atLeast"/>
              <w:jc w:val="center"/>
              <w:rPr>
                <w:rFonts w:ascii="ＭＳ 明朝" w:hAnsi="ＭＳ 明朝" w:cs="ＭＳ 明朝"/>
                <w:sz w:val="18"/>
              </w:rPr>
            </w:pPr>
          </w:p>
          <w:p w14:paraId="04C609C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2014年 8月</w:t>
            </w:r>
          </w:p>
          <w:p w14:paraId="3C7241C1"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06516BDF"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2014年11月</w:t>
            </w:r>
          </w:p>
          <w:p w14:paraId="7CA40CEB" w14:textId="77777777" w:rsidR="000C5EC1" w:rsidRDefault="00000000">
            <w:pPr>
              <w:spacing w:line="0" w:lineRule="atLeast"/>
              <w:jc w:val="center"/>
            </w:pPr>
            <w:r>
              <w:rPr>
                <w:rFonts w:ascii="ＭＳ 明朝" w:hAnsi="ＭＳ 明朝" w:cs="ＭＳ 明朝"/>
                <w:sz w:val="18"/>
              </w:rPr>
              <w:t>（4ヶ月）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3C909B71" w14:textId="77777777" w:rsidR="000C5EC1" w:rsidRDefault="00000000">
            <w:pPr>
              <w:rPr>
                <w:rFonts w:ascii="ＭＳ 明朝" w:hAnsi="ＭＳ 明朝" w:cs="ＭＳ 明朝"/>
                <w:sz w:val="18"/>
              </w:rPr>
            </w:pPr>
            <w:r>
              <w:rPr>
                <w:rFonts w:ascii="ＭＳ 明朝" w:hAnsi="ＭＳ 明朝" w:cs="ＭＳ 明朝"/>
                <w:b/>
                <w:bCs/>
                <w:sz w:val="18"/>
                <w:u w:val="single"/>
              </w:rPr>
              <w:t>製造業向けMESシステムの</w:t>
            </w:r>
            <w:proofErr w:type="spellStart"/>
            <w:r>
              <w:rPr>
                <w:rFonts w:ascii="ＭＳ 明朝" w:hAnsi="ＭＳ 明朝" w:cs="ＭＳ 明朝"/>
                <w:b/>
                <w:bCs/>
                <w:sz w:val="18"/>
                <w:u w:val="single"/>
              </w:rPr>
              <w:t>FlexNet</w:t>
            </w:r>
            <w:proofErr w:type="spellEnd"/>
            <w:r>
              <w:rPr>
                <w:rFonts w:ascii="ＭＳ 明朝" w:hAnsi="ＭＳ 明朝" w:cs="ＭＳ 明朝"/>
                <w:b/>
                <w:bCs/>
                <w:sz w:val="18"/>
                <w:u w:val="single"/>
              </w:rPr>
              <w:t>開発</w:t>
            </w:r>
          </w:p>
          <w:p w14:paraId="12A81280" w14:textId="77777777" w:rsidR="000C5EC1" w:rsidRDefault="00000000">
            <w:pPr>
              <w:rPr>
                <w:rFonts w:ascii="ＭＳ 明朝" w:hAnsi="ＭＳ 明朝" w:cs="ＭＳ 明朝"/>
                <w:sz w:val="18"/>
              </w:rPr>
            </w:pPr>
            <w:r>
              <w:rPr>
                <w:rFonts w:ascii="ＭＳ 明朝" w:hAnsi="ＭＳ 明朝" w:cs="ＭＳ 明朝"/>
                <w:sz w:val="18"/>
              </w:rPr>
              <w:t>・製造業向けMESシステム開発にて、</w:t>
            </w:r>
            <w:proofErr w:type="spellStart"/>
            <w:r>
              <w:rPr>
                <w:rFonts w:ascii="ＭＳ 明朝" w:hAnsi="ＭＳ 明朝" w:cs="ＭＳ 明朝"/>
                <w:sz w:val="18"/>
              </w:rPr>
              <w:t>FlexNet</w:t>
            </w:r>
            <w:proofErr w:type="spellEnd"/>
            <w:r>
              <w:rPr>
                <w:rFonts w:ascii="ＭＳ 明朝" w:hAnsi="ＭＳ 明朝" w:cs="ＭＳ 明朝"/>
                <w:sz w:val="18"/>
              </w:rPr>
              <w:t>で設計、製造、テストを実施。</w:t>
            </w:r>
          </w:p>
          <w:p w14:paraId="54DA60CF" w14:textId="77777777" w:rsidR="000C5EC1" w:rsidRDefault="00000000">
            <w:r>
              <w:rPr>
                <w:rFonts w:ascii="ＭＳ 明朝" w:hAnsi="ＭＳ 明朝" w:cs="ＭＳ 明朝"/>
                <w:sz w:val="18"/>
              </w:rPr>
              <w:t>・プロジェクト進行の提案。</w:t>
            </w:r>
          </w:p>
        </w:tc>
        <w:tc>
          <w:tcPr>
            <w:tcW w:w="1326" w:type="dxa"/>
            <w:tcBorders>
              <w:top w:val="single" w:sz="4" w:space="0" w:color="000000"/>
              <w:bottom w:val="single" w:sz="4" w:space="0" w:color="000000"/>
              <w:right w:val="dashed" w:sz="4" w:space="0" w:color="000000"/>
            </w:tcBorders>
            <w:shd w:val="clear" w:color="auto" w:fill="auto"/>
          </w:tcPr>
          <w:p w14:paraId="58C0DAC3" w14:textId="77777777" w:rsidR="000C5EC1" w:rsidRDefault="00000000">
            <w:pPr>
              <w:rPr>
                <w:rFonts w:ascii="ＭＳ 明朝" w:hAnsi="ＭＳ 明朝" w:cs="ＭＳ 明朝"/>
                <w:sz w:val="18"/>
              </w:rPr>
            </w:pPr>
            <w:r>
              <w:rPr>
                <w:rFonts w:ascii="ＭＳ 明朝" w:hAnsi="ＭＳ 明朝" w:cs="ＭＳ 明朝"/>
                <w:sz w:val="18"/>
              </w:rPr>
              <w:t>Windows 7</w:t>
            </w:r>
          </w:p>
          <w:p w14:paraId="79954473" w14:textId="77777777" w:rsidR="000C5EC1" w:rsidRDefault="00000000">
            <w:pPr>
              <w:ind w:left="96" w:hanging="96"/>
              <w:rPr>
                <w:rFonts w:ascii="ＭＳ 明朝" w:hAnsi="ＭＳ 明朝" w:cs="ＭＳ 明朝"/>
                <w:sz w:val="18"/>
              </w:rPr>
            </w:pPr>
            <w:proofErr w:type="spellStart"/>
            <w:r>
              <w:rPr>
                <w:rFonts w:ascii="ＭＳ 明朝" w:hAnsi="ＭＳ 明朝" w:cs="ＭＳ 明朝"/>
                <w:sz w:val="18"/>
              </w:rPr>
              <w:t>FlexNet</w:t>
            </w:r>
            <w:proofErr w:type="spellEnd"/>
          </w:p>
          <w:p w14:paraId="6E6FF945" w14:textId="77777777" w:rsidR="000C5EC1" w:rsidRDefault="00000000">
            <w:pPr>
              <w:ind w:left="96" w:hanging="96"/>
              <w:rPr>
                <w:rFonts w:ascii="ＭＳ 明朝" w:hAnsi="ＭＳ 明朝" w:cs="ＭＳ 明朝"/>
                <w:sz w:val="18"/>
              </w:rPr>
            </w:pPr>
            <w:r>
              <w:rPr>
                <w:rFonts w:ascii="ＭＳ 明朝" w:hAnsi="ＭＳ 明朝" w:cs="ＭＳ 明朝"/>
                <w:sz w:val="18"/>
              </w:rPr>
              <w:t>(アプリソ)</w:t>
            </w:r>
          </w:p>
          <w:p w14:paraId="58BAB1E5" w14:textId="77777777" w:rsidR="000C5EC1" w:rsidRDefault="00000000">
            <w:pPr>
              <w:ind w:left="96" w:hanging="96"/>
              <w:rPr>
                <w:rFonts w:ascii="ＭＳ 明朝" w:hAnsi="ＭＳ 明朝" w:cs="ＭＳ 明朝"/>
                <w:sz w:val="18"/>
              </w:rPr>
            </w:pPr>
            <w:r>
              <w:rPr>
                <w:rFonts w:ascii="ＭＳ 明朝" w:hAnsi="ＭＳ 明朝" w:cs="ＭＳ 明朝"/>
                <w:sz w:val="18"/>
              </w:rPr>
              <w:t>SQL Server</w:t>
            </w:r>
          </w:p>
          <w:p w14:paraId="0D477257" w14:textId="77777777" w:rsidR="000C5EC1" w:rsidRDefault="000C5EC1">
            <w:pPr>
              <w:ind w:left="96" w:hanging="96"/>
              <w:rPr>
                <w:rFonts w:ascii="ＭＳ 明朝" w:hAnsi="ＭＳ 明朝" w:cs="ＭＳ 明朝"/>
                <w:sz w:val="18"/>
              </w:rPr>
            </w:pPr>
          </w:p>
        </w:tc>
        <w:tc>
          <w:tcPr>
            <w:tcW w:w="1872" w:type="dxa"/>
            <w:tcBorders>
              <w:top w:val="single" w:sz="4" w:space="0" w:color="000000"/>
              <w:bottom w:val="single" w:sz="4" w:space="0" w:color="000000"/>
              <w:right w:val="single" w:sz="4" w:space="0" w:color="000000"/>
            </w:tcBorders>
            <w:shd w:val="clear" w:color="auto" w:fill="auto"/>
          </w:tcPr>
          <w:p w14:paraId="08FA2669"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7FA04376" w14:textId="77777777" w:rsidR="000C5EC1" w:rsidRDefault="000C5EC1">
            <w:pPr>
              <w:rPr>
                <w:rFonts w:ascii="ＭＳ 明朝" w:hAnsi="ＭＳ 明朝" w:cs="ＭＳ 明朝"/>
                <w:color w:val="000000"/>
                <w:sz w:val="18"/>
              </w:rPr>
            </w:pPr>
          </w:p>
          <w:p w14:paraId="42490459"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06389530" w14:textId="77777777" w:rsidR="000C5EC1" w:rsidRDefault="00000000">
            <w:r>
              <w:rPr>
                <w:rFonts w:ascii="ＭＳ 明朝" w:hAnsi="ＭＳ 明朝" w:cs="ＭＳ 明朝"/>
                <w:color w:val="000000"/>
                <w:sz w:val="18"/>
              </w:rPr>
              <w:t>5名</w:t>
            </w:r>
          </w:p>
        </w:tc>
      </w:tr>
      <w:tr w:rsidR="000C5EC1" w14:paraId="5F0ACFC1" w14:textId="77777777">
        <w:trPr>
          <w:trHeight w:val="1515"/>
        </w:trPr>
        <w:tc>
          <w:tcPr>
            <w:tcW w:w="1513" w:type="dxa"/>
            <w:tcBorders>
              <w:top w:val="single" w:sz="4" w:space="0" w:color="000000"/>
              <w:left w:val="single" w:sz="4" w:space="0" w:color="000000"/>
              <w:bottom w:val="single" w:sz="4" w:space="0" w:color="000000"/>
            </w:tcBorders>
            <w:shd w:val="clear" w:color="auto" w:fill="auto"/>
          </w:tcPr>
          <w:p w14:paraId="3B53354A" w14:textId="77777777" w:rsidR="000C5EC1" w:rsidRDefault="000C5EC1">
            <w:pPr>
              <w:snapToGrid w:val="0"/>
              <w:spacing w:line="0" w:lineRule="atLeast"/>
              <w:jc w:val="center"/>
              <w:rPr>
                <w:rFonts w:ascii="ＭＳ 明朝" w:hAnsi="ＭＳ 明朝" w:cs="ＭＳ 明朝"/>
                <w:sz w:val="18"/>
                <w:u w:val="single"/>
              </w:rPr>
            </w:pPr>
          </w:p>
          <w:p w14:paraId="023027E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2014年12月</w:t>
            </w:r>
          </w:p>
          <w:p w14:paraId="0C77C8D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6A5FFC7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2015年1月</w:t>
            </w:r>
          </w:p>
          <w:p w14:paraId="7F64C8A4" w14:textId="77777777" w:rsidR="000C5EC1" w:rsidRDefault="00000000">
            <w:pPr>
              <w:spacing w:line="0" w:lineRule="atLeast"/>
              <w:jc w:val="center"/>
            </w:pPr>
            <w:r>
              <w:rPr>
                <w:rFonts w:ascii="ＭＳ 明朝" w:hAnsi="ＭＳ 明朝" w:cs="ＭＳ 明朝"/>
                <w:sz w:val="18"/>
              </w:rPr>
              <w:t>（2ヶ月）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58723CAE" w14:textId="77777777" w:rsidR="000C5EC1" w:rsidRDefault="00000000">
            <w:pPr>
              <w:rPr>
                <w:rFonts w:ascii="ＭＳ 明朝" w:hAnsi="ＭＳ 明朝" w:cs="ＭＳ 明朝"/>
                <w:sz w:val="18"/>
              </w:rPr>
            </w:pPr>
            <w:r>
              <w:rPr>
                <w:rFonts w:ascii="ＭＳ 明朝" w:hAnsi="ＭＳ 明朝" w:cs="ＭＳ 明朝"/>
                <w:b/>
                <w:bCs/>
                <w:sz w:val="18"/>
                <w:u w:val="single"/>
              </w:rPr>
              <w:t>製造業向け部品出荷システムバッチ処理の設計開発</w:t>
            </w:r>
          </w:p>
          <w:p w14:paraId="318EB7DA" w14:textId="77777777" w:rsidR="000C5EC1" w:rsidRDefault="00000000">
            <w:pPr>
              <w:rPr>
                <w:rFonts w:ascii="ＭＳ 明朝" w:hAnsi="ＭＳ 明朝" w:cs="ＭＳ 明朝"/>
                <w:sz w:val="18"/>
              </w:rPr>
            </w:pPr>
            <w:r>
              <w:rPr>
                <w:rFonts w:ascii="ＭＳ 明朝" w:hAnsi="ＭＳ 明朝" w:cs="ＭＳ 明朝"/>
                <w:sz w:val="18"/>
              </w:rPr>
              <w:t>・製造業向け部品出荷システムでバッチ処理の設計・開発のリーダーを担当。</w:t>
            </w:r>
          </w:p>
          <w:p w14:paraId="4B2FFB77" w14:textId="77777777" w:rsidR="000C5EC1" w:rsidRDefault="00000000">
            <w:r>
              <w:rPr>
                <w:rFonts w:ascii="ＭＳ 明朝" w:hAnsi="ＭＳ 明朝" w:cs="ＭＳ 明朝"/>
                <w:sz w:val="18"/>
              </w:rPr>
              <w:t>・詳細設計書、プログラムをテンプレートから作成し、メンバに展開して開発効率を上げて、納品。</w:t>
            </w:r>
          </w:p>
        </w:tc>
        <w:tc>
          <w:tcPr>
            <w:tcW w:w="1326" w:type="dxa"/>
            <w:tcBorders>
              <w:top w:val="single" w:sz="4" w:space="0" w:color="000000"/>
              <w:bottom w:val="single" w:sz="4" w:space="0" w:color="000000"/>
              <w:right w:val="dashed" w:sz="4" w:space="0" w:color="000000"/>
            </w:tcBorders>
            <w:shd w:val="clear" w:color="auto" w:fill="auto"/>
          </w:tcPr>
          <w:p w14:paraId="0ACED2D5" w14:textId="77777777" w:rsidR="000C5EC1" w:rsidRDefault="00000000">
            <w:pPr>
              <w:rPr>
                <w:rFonts w:ascii="ＭＳ 明朝" w:hAnsi="ＭＳ 明朝" w:cs="ＭＳ 明朝"/>
                <w:sz w:val="18"/>
              </w:rPr>
            </w:pPr>
            <w:r>
              <w:rPr>
                <w:rFonts w:ascii="ＭＳ 明朝" w:hAnsi="ＭＳ 明朝" w:cs="ＭＳ 明朝"/>
                <w:sz w:val="18"/>
              </w:rPr>
              <w:t>Windows 7</w:t>
            </w:r>
          </w:p>
          <w:p w14:paraId="3B7AFD9C" w14:textId="77777777" w:rsidR="000C5EC1" w:rsidRDefault="00000000">
            <w:pPr>
              <w:ind w:left="96" w:hanging="96"/>
              <w:rPr>
                <w:rFonts w:ascii="ＭＳ 明朝" w:hAnsi="ＭＳ 明朝" w:cs="ＭＳ 明朝"/>
                <w:sz w:val="18"/>
              </w:rPr>
            </w:pPr>
            <w:r>
              <w:rPr>
                <w:rFonts w:ascii="ＭＳ 明朝" w:hAnsi="ＭＳ 明朝" w:cs="ＭＳ 明朝"/>
                <w:sz w:val="18"/>
              </w:rPr>
              <w:t>SQL Server</w:t>
            </w:r>
          </w:p>
          <w:p w14:paraId="78602767" w14:textId="77777777" w:rsidR="000C5EC1" w:rsidRDefault="00000000">
            <w:pPr>
              <w:ind w:left="96" w:hanging="96"/>
              <w:rPr>
                <w:rFonts w:ascii="ＭＳ 明朝" w:hAnsi="ＭＳ 明朝" w:cs="ＭＳ 明朝"/>
                <w:sz w:val="18"/>
              </w:rPr>
            </w:pPr>
            <w:r>
              <w:rPr>
                <w:rFonts w:ascii="ＭＳ 明朝" w:hAnsi="ＭＳ 明朝" w:cs="ＭＳ 明朝"/>
                <w:sz w:val="18"/>
              </w:rPr>
              <w:t>C#</w:t>
            </w:r>
          </w:p>
          <w:p w14:paraId="1BD4A38A" w14:textId="77777777" w:rsidR="000C5EC1" w:rsidRDefault="00000000">
            <w:pPr>
              <w:ind w:left="96" w:hanging="96"/>
              <w:rPr>
                <w:rFonts w:ascii="ＭＳ 明朝" w:hAnsi="ＭＳ 明朝" w:cs="ＭＳ 明朝"/>
                <w:sz w:val="18"/>
              </w:rPr>
            </w:pPr>
            <w:r>
              <w:rPr>
                <w:rFonts w:ascii="ＭＳ 明朝" w:hAnsi="ＭＳ 明朝" w:cs="ＭＳ 明朝"/>
                <w:sz w:val="18"/>
              </w:rPr>
              <w:t>MS-DOS</w:t>
            </w:r>
          </w:p>
          <w:p w14:paraId="4792A832" w14:textId="77777777" w:rsidR="000C5EC1" w:rsidRDefault="00000000">
            <w:pPr>
              <w:ind w:left="96" w:hanging="96"/>
              <w:rPr>
                <w:rFonts w:ascii="ＭＳ 明朝" w:hAnsi="ＭＳ 明朝" w:cs="ＭＳ 明朝"/>
                <w:sz w:val="18"/>
              </w:rPr>
            </w:pPr>
            <w:r>
              <w:rPr>
                <w:rFonts w:ascii="ＭＳ 明朝" w:hAnsi="ＭＳ 明朝" w:cs="ＭＳ 明朝"/>
                <w:sz w:val="18"/>
              </w:rPr>
              <w:t>HULFT</w:t>
            </w:r>
          </w:p>
          <w:p w14:paraId="604B4F71" w14:textId="77777777" w:rsidR="000C5EC1" w:rsidRDefault="000C5EC1">
            <w:pPr>
              <w:ind w:left="96" w:hanging="96"/>
              <w:rPr>
                <w:rFonts w:ascii="ＭＳ 明朝" w:hAnsi="ＭＳ 明朝" w:cs="ＭＳ 明朝"/>
                <w:sz w:val="18"/>
              </w:rPr>
            </w:pPr>
          </w:p>
        </w:tc>
        <w:tc>
          <w:tcPr>
            <w:tcW w:w="1872" w:type="dxa"/>
            <w:tcBorders>
              <w:top w:val="single" w:sz="4" w:space="0" w:color="000000"/>
              <w:bottom w:val="single" w:sz="4" w:space="0" w:color="000000"/>
              <w:right w:val="single" w:sz="4" w:space="0" w:color="000000"/>
            </w:tcBorders>
            <w:shd w:val="clear" w:color="auto" w:fill="auto"/>
          </w:tcPr>
          <w:p w14:paraId="4433949E"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09D940D3" w14:textId="77777777" w:rsidR="000C5EC1" w:rsidRDefault="000C5EC1">
            <w:pPr>
              <w:rPr>
                <w:rFonts w:ascii="ＭＳ 明朝" w:hAnsi="ＭＳ 明朝" w:cs="ＭＳ 明朝"/>
                <w:color w:val="000000"/>
                <w:sz w:val="18"/>
              </w:rPr>
            </w:pPr>
          </w:p>
          <w:p w14:paraId="6E98A6CE"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714429F7" w14:textId="77777777" w:rsidR="000C5EC1" w:rsidRDefault="00000000">
            <w:r>
              <w:rPr>
                <w:rFonts w:ascii="ＭＳ 明朝" w:hAnsi="ＭＳ 明朝" w:cs="ＭＳ 明朝"/>
                <w:color w:val="000000"/>
                <w:sz w:val="18"/>
              </w:rPr>
              <w:t>6名</w:t>
            </w:r>
          </w:p>
        </w:tc>
      </w:tr>
      <w:tr w:rsidR="000C5EC1" w14:paraId="55DDBF5E" w14:textId="77777777">
        <w:trPr>
          <w:trHeight w:val="1515"/>
        </w:trPr>
        <w:tc>
          <w:tcPr>
            <w:tcW w:w="1513" w:type="dxa"/>
            <w:tcBorders>
              <w:top w:val="single" w:sz="4" w:space="0" w:color="000000"/>
              <w:left w:val="single" w:sz="4" w:space="0" w:color="000000"/>
              <w:bottom w:val="single" w:sz="4" w:space="0" w:color="000000"/>
            </w:tcBorders>
            <w:shd w:val="clear" w:color="auto" w:fill="auto"/>
          </w:tcPr>
          <w:p w14:paraId="3CD11606" w14:textId="77777777" w:rsidR="000C5EC1" w:rsidRDefault="000C5EC1">
            <w:pPr>
              <w:snapToGrid w:val="0"/>
              <w:spacing w:line="0" w:lineRule="atLeast"/>
              <w:jc w:val="center"/>
              <w:rPr>
                <w:rFonts w:ascii="ＭＳ 明朝" w:hAnsi="ＭＳ 明朝" w:cs="ＭＳ 明朝"/>
                <w:sz w:val="18"/>
                <w:u w:val="single"/>
              </w:rPr>
            </w:pPr>
          </w:p>
          <w:p w14:paraId="3C46C822"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2015年2月</w:t>
            </w:r>
          </w:p>
          <w:p w14:paraId="0278A60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6986470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2015年7月</w:t>
            </w:r>
          </w:p>
          <w:p w14:paraId="5F602512" w14:textId="77777777" w:rsidR="000C5EC1" w:rsidRDefault="00000000">
            <w:pPr>
              <w:spacing w:line="0" w:lineRule="atLeast"/>
              <w:jc w:val="center"/>
            </w:pPr>
            <w:r>
              <w:rPr>
                <w:rFonts w:ascii="ＭＳ 明朝" w:hAnsi="ＭＳ 明朝" w:cs="ＭＳ 明朝"/>
                <w:sz w:val="18"/>
              </w:rPr>
              <w:t>（6ヶ月）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067B1D9A" w14:textId="77777777" w:rsidR="000C5EC1" w:rsidRDefault="00000000">
            <w:pPr>
              <w:rPr>
                <w:rFonts w:ascii="ＭＳ 明朝" w:hAnsi="ＭＳ 明朝" w:cs="ＭＳ 明朝"/>
                <w:sz w:val="18"/>
              </w:rPr>
            </w:pPr>
            <w:r>
              <w:rPr>
                <w:rFonts w:ascii="ＭＳ 明朝" w:hAnsi="ＭＳ 明朝" w:cs="ＭＳ 明朝"/>
                <w:b/>
                <w:bCs/>
                <w:sz w:val="18"/>
                <w:u w:val="single"/>
              </w:rPr>
              <w:t>電子契約システム構築(お客様の自社サービス)</w:t>
            </w:r>
          </w:p>
          <w:p w14:paraId="3C2B4C4D" w14:textId="77777777" w:rsidR="000C5EC1" w:rsidRDefault="00000000">
            <w:pPr>
              <w:rPr>
                <w:rFonts w:ascii="ＭＳ 明朝" w:hAnsi="ＭＳ 明朝" w:cs="ＭＳ 明朝"/>
                <w:sz w:val="18"/>
              </w:rPr>
            </w:pPr>
            <w:r>
              <w:rPr>
                <w:rFonts w:ascii="ＭＳ 明朝" w:hAnsi="ＭＳ 明朝" w:cs="ＭＳ 明朝"/>
                <w:sz w:val="18"/>
              </w:rPr>
              <w:t>・電子契約システム(お客様の自社サービス) の見積もり～開発、テストを実施。</w:t>
            </w:r>
          </w:p>
          <w:p w14:paraId="641AF804" w14:textId="77777777" w:rsidR="000C5EC1" w:rsidRDefault="00000000">
            <w:r>
              <w:rPr>
                <w:rFonts w:ascii="ＭＳ 明朝" w:hAnsi="ＭＳ 明朝" w:cs="ＭＳ 明朝"/>
                <w:sz w:val="18"/>
              </w:rPr>
              <w:t>・メンバー採用・提案を経験。</w:t>
            </w:r>
          </w:p>
        </w:tc>
        <w:tc>
          <w:tcPr>
            <w:tcW w:w="1326" w:type="dxa"/>
            <w:tcBorders>
              <w:top w:val="single" w:sz="4" w:space="0" w:color="000000"/>
              <w:bottom w:val="single" w:sz="4" w:space="0" w:color="000000"/>
              <w:right w:val="dashed" w:sz="4" w:space="0" w:color="000000"/>
            </w:tcBorders>
            <w:shd w:val="clear" w:color="auto" w:fill="auto"/>
          </w:tcPr>
          <w:p w14:paraId="79A9ADAE" w14:textId="77777777" w:rsidR="000C5EC1" w:rsidRDefault="00000000">
            <w:pPr>
              <w:rPr>
                <w:rFonts w:ascii="ＭＳ 明朝" w:hAnsi="ＭＳ 明朝" w:cs="ＭＳ 明朝"/>
                <w:sz w:val="18"/>
              </w:rPr>
            </w:pPr>
            <w:r>
              <w:rPr>
                <w:rFonts w:ascii="ＭＳ 明朝" w:hAnsi="ＭＳ 明朝" w:cs="ＭＳ 明朝"/>
                <w:sz w:val="18"/>
              </w:rPr>
              <w:t>Windows 7</w:t>
            </w:r>
          </w:p>
          <w:p w14:paraId="7D78F28E" w14:textId="77777777" w:rsidR="000C5EC1" w:rsidRDefault="00000000">
            <w:pPr>
              <w:ind w:left="96" w:hanging="96"/>
              <w:rPr>
                <w:rFonts w:ascii="ＭＳ 明朝" w:hAnsi="ＭＳ 明朝" w:cs="ＭＳ 明朝"/>
                <w:sz w:val="18"/>
              </w:rPr>
            </w:pPr>
            <w:r>
              <w:rPr>
                <w:rFonts w:ascii="ＭＳ 明朝" w:hAnsi="ＭＳ 明朝" w:cs="ＭＳ 明朝"/>
                <w:sz w:val="18"/>
              </w:rPr>
              <w:t>Java8</w:t>
            </w:r>
          </w:p>
          <w:p w14:paraId="23FE25A7" w14:textId="77777777" w:rsidR="000C5EC1" w:rsidRDefault="00000000">
            <w:pPr>
              <w:ind w:left="96" w:hanging="96"/>
              <w:rPr>
                <w:rFonts w:ascii="ＭＳ 明朝" w:hAnsi="ＭＳ 明朝" w:cs="ＭＳ 明朝"/>
                <w:sz w:val="18"/>
              </w:rPr>
            </w:pPr>
            <w:r>
              <w:rPr>
                <w:rFonts w:ascii="ＭＳ 明朝" w:hAnsi="ＭＳ 明朝" w:cs="ＭＳ 明朝"/>
                <w:sz w:val="18"/>
              </w:rPr>
              <w:t>Oracle 11g</w:t>
            </w:r>
          </w:p>
          <w:p w14:paraId="67F73914" w14:textId="77777777" w:rsidR="000C5EC1" w:rsidRDefault="00000000">
            <w:pPr>
              <w:ind w:left="96" w:hanging="96"/>
              <w:rPr>
                <w:rFonts w:ascii="ＭＳ 明朝" w:hAnsi="ＭＳ 明朝" w:cs="ＭＳ 明朝"/>
                <w:sz w:val="18"/>
              </w:rPr>
            </w:pPr>
            <w:r>
              <w:rPr>
                <w:rFonts w:ascii="ＭＳ 明朝" w:hAnsi="ＭＳ 明朝" w:cs="ＭＳ 明朝"/>
                <w:sz w:val="18"/>
              </w:rPr>
              <w:t>Eclipse</w:t>
            </w:r>
          </w:p>
          <w:p w14:paraId="1255A410" w14:textId="77777777" w:rsidR="000C5EC1" w:rsidRDefault="000C5EC1">
            <w:pPr>
              <w:ind w:left="96" w:hanging="96"/>
              <w:rPr>
                <w:rFonts w:ascii="ＭＳ 明朝" w:hAnsi="ＭＳ 明朝" w:cs="ＭＳ 明朝"/>
                <w:sz w:val="18"/>
              </w:rPr>
            </w:pPr>
          </w:p>
        </w:tc>
        <w:tc>
          <w:tcPr>
            <w:tcW w:w="1872" w:type="dxa"/>
            <w:tcBorders>
              <w:top w:val="single" w:sz="4" w:space="0" w:color="000000"/>
              <w:bottom w:val="single" w:sz="4" w:space="0" w:color="000000"/>
              <w:right w:val="single" w:sz="4" w:space="0" w:color="000000"/>
            </w:tcBorders>
            <w:shd w:val="clear" w:color="auto" w:fill="auto"/>
          </w:tcPr>
          <w:p w14:paraId="7A83AD96"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28A7410A" w14:textId="77777777" w:rsidR="000C5EC1" w:rsidRDefault="000C5EC1">
            <w:pPr>
              <w:rPr>
                <w:rFonts w:ascii="ＭＳ 明朝" w:hAnsi="ＭＳ 明朝" w:cs="ＭＳ 明朝"/>
                <w:color w:val="000000"/>
                <w:sz w:val="18"/>
              </w:rPr>
            </w:pPr>
          </w:p>
          <w:p w14:paraId="3376E5B0"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73566E98" w14:textId="77777777" w:rsidR="000C5EC1" w:rsidRDefault="00000000">
            <w:r>
              <w:rPr>
                <w:rFonts w:ascii="ＭＳ 明朝" w:hAnsi="ＭＳ 明朝" w:cs="ＭＳ 明朝"/>
                <w:color w:val="000000"/>
                <w:sz w:val="18"/>
              </w:rPr>
              <w:t>5名</w:t>
            </w:r>
          </w:p>
        </w:tc>
      </w:tr>
      <w:tr w:rsidR="000C5EC1" w14:paraId="2C825CA9" w14:textId="77777777">
        <w:trPr>
          <w:trHeight w:val="1515"/>
        </w:trPr>
        <w:tc>
          <w:tcPr>
            <w:tcW w:w="1513" w:type="dxa"/>
            <w:tcBorders>
              <w:top w:val="single" w:sz="4" w:space="0" w:color="000000"/>
              <w:left w:val="single" w:sz="4" w:space="0" w:color="000000"/>
              <w:bottom w:val="single" w:sz="4" w:space="0" w:color="000000"/>
            </w:tcBorders>
            <w:shd w:val="clear" w:color="auto" w:fill="auto"/>
          </w:tcPr>
          <w:p w14:paraId="3703669F" w14:textId="77777777" w:rsidR="000C5EC1" w:rsidRDefault="000C5EC1">
            <w:pPr>
              <w:snapToGrid w:val="0"/>
              <w:spacing w:line="0" w:lineRule="atLeast"/>
              <w:jc w:val="center"/>
              <w:rPr>
                <w:rFonts w:ascii="ＭＳ 明朝" w:hAnsi="ＭＳ 明朝" w:cs="ＭＳ 明朝"/>
                <w:sz w:val="18"/>
                <w:u w:val="single"/>
              </w:rPr>
            </w:pPr>
          </w:p>
          <w:p w14:paraId="1884A3B4"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2015年8月</w:t>
            </w:r>
          </w:p>
          <w:p w14:paraId="3388DDE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24B497AB"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2016年8月</w:t>
            </w:r>
          </w:p>
          <w:p w14:paraId="3F2B44ED" w14:textId="77777777" w:rsidR="000C5EC1" w:rsidRDefault="00000000">
            <w:pPr>
              <w:spacing w:line="0" w:lineRule="atLeast"/>
              <w:jc w:val="center"/>
            </w:pPr>
            <w:r>
              <w:rPr>
                <w:rFonts w:ascii="ＭＳ 明朝" w:hAnsi="ＭＳ 明朝" w:cs="ＭＳ 明朝"/>
                <w:sz w:val="18"/>
              </w:rPr>
              <w:t>（13ヶ月）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7A000EB6" w14:textId="77777777" w:rsidR="000C5EC1" w:rsidRDefault="00000000">
            <w:pPr>
              <w:rPr>
                <w:rFonts w:ascii="ＭＳ 明朝" w:hAnsi="ＭＳ 明朝" w:cs="ＭＳ 明朝"/>
                <w:sz w:val="18"/>
              </w:rPr>
            </w:pPr>
            <w:r>
              <w:rPr>
                <w:rFonts w:ascii="ＭＳ 明朝" w:hAnsi="ＭＳ 明朝" w:cs="ＭＳ 明朝"/>
                <w:b/>
                <w:bCs/>
                <w:sz w:val="18"/>
                <w:u w:val="single"/>
              </w:rPr>
              <w:t>衣料製造小売業のWMS（出荷システム）構築</w:t>
            </w:r>
          </w:p>
          <w:p w14:paraId="6F415B6B" w14:textId="77777777" w:rsidR="000C5EC1" w:rsidRDefault="00000000">
            <w:pPr>
              <w:rPr>
                <w:rFonts w:ascii="ＭＳ 明朝" w:hAnsi="ＭＳ 明朝" w:cs="ＭＳ 明朝"/>
                <w:sz w:val="18"/>
              </w:rPr>
            </w:pPr>
            <w:r>
              <w:rPr>
                <w:rFonts w:ascii="ＭＳ 明朝" w:hAnsi="ＭＳ 明朝" w:cs="ＭＳ 明朝"/>
                <w:sz w:val="18"/>
              </w:rPr>
              <w:t>・衣料製造小売業のWMS（出荷システム）構築。</w:t>
            </w:r>
          </w:p>
          <w:p w14:paraId="395D0917" w14:textId="77777777" w:rsidR="000C5EC1" w:rsidRDefault="00000000">
            <w:pPr>
              <w:rPr>
                <w:rFonts w:ascii="ＭＳ 明朝" w:hAnsi="ＭＳ 明朝" w:cs="ＭＳ 明朝"/>
                <w:sz w:val="18"/>
              </w:rPr>
            </w:pPr>
            <w:r>
              <w:rPr>
                <w:rFonts w:ascii="ＭＳ 明朝" w:hAnsi="ＭＳ 明朝" w:cs="ＭＳ 明朝"/>
                <w:sz w:val="18"/>
              </w:rPr>
              <w:t>・中国人メンバーの採用。</w:t>
            </w:r>
          </w:p>
          <w:p w14:paraId="41327C84" w14:textId="77777777" w:rsidR="000C5EC1" w:rsidRDefault="00000000">
            <w:pPr>
              <w:rPr>
                <w:rFonts w:ascii="ＭＳ 明朝" w:hAnsi="ＭＳ 明朝" w:cs="ＭＳ 明朝"/>
                <w:sz w:val="18"/>
              </w:rPr>
            </w:pPr>
            <w:r>
              <w:rPr>
                <w:rFonts w:ascii="ＭＳ 明朝" w:hAnsi="ＭＳ 明朝" w:cs="ＭＳ 明朝"/>
                <w:sz w:val="18"/>
              </w:rPr>
              <w:t>・上流会社のSIerはウォーターフォールモデルだったが、詳細設計、開発では、中国人メンバーをまとめるため、朝会を行い、アジャイルで進行。</w:t>
            </w:r>
          </w:p>
          <w:p w14:paraId="48DFA088" w14:textId="77777777" w:rsidR="000C5EC1" w:rsidRDefault="00000000">
            <w:pPr>
              <w:rPr>
                <w:rFonts w:ascii="ＭＳ 明朝" w:hAnsi="ＭＳ 明朝" w:cs="ＭＳ 明朝"/>
                <w:sz w:val="18"/>
              </w:rPr>
            </w:pPr>
            <w:r>
              <w:rPr>
                <w:rFonts w:ascii="ＭＳ 明朝" w:hAnsi="ＭＳ 明朝" w:cs="ＭＳ 明朝"/>
                <w:sz w:val="18"/>
              </w:rPr>
              <w:t>・アジャイルで定期的にレビューを繰り返し、品質向上に貢献。</w:t>
            </w:r>
          </w:p>
          <w:p w14:paraId="461E4D4F" w14:textId="77777777" w:rsidR="000C5EC1" w:rsidRDefault="000C5EC1">
            <w:pPr>
              <w:rPr>
                <w:rFonts w:ascii="ＭＳ 明朝" w:hAnsi="ＭＳ 明朝" w:cs="ＭＳ 明朝"/>
                <w:sz w:val="18"/>
              </w:rPr>
            </w:pPr>
          </w:p>
        </w:tc>
        <w:tc>
          <w:tcPr>
            <w:tcW w:w="1326" w:type="dxa"/>
            <w:tcBorders>
              <w:top w:val="single" w:sz="4" w:space="0" w:color="000000"/>
              <w:bottom w:val="single" w:sz="4" w:space="0" w:color="000000"/>
              <w:right w:val="dashed" w:sz="4" w:space="0" w:color="000000"/>
            </w:tcBorders>
            <w:shd w:val="clear" w:color="auto" w:fill="auto"/>
          </w:tcPr>
          <w:p w14:paraId="1388A99E" w14:textId="77777777" w:rsidR="000C5EC1" w:rsidRDefault="00000000">
            <w:pPr>
              <w:rPr>
                <w:rFonts w:ascii="ＭＳ 明朝" w:hAnsi="ＭＳ 明朝" w:cs="ＭＳ 明朝"/>
                <w:sz w:val="18"/>
              </w:rPr>
            </w:pPr>
            <w:r>
              <w:rPr>
                <w:rFonts w:ascii="ＭＳ 明朝" w:hAnsi="ＭＳ 明朝" w:cs="ＭＳ 明朝"/>
                <w:sz w:val="18"/>
              </w:rPr>
              <w:t>Windows 7</w:t>
            </w:r>
          </w:p>
          <w:p w14:paraId="7CDFC4AC" w14:textId="77777777" w:rsidR="000C5EC1" w:rsidRDefault="00000000">
            <w:pPr>
              <w:ind w:left="96" w:hanging="96"/>
              <w:rPr>
                <w:rFonts w:ascii="ＭＳ 明朝" w:hAnsi="ＭＳ 明朝" w:cs="ＭＳ 明朝"/>
                <w:sz w:val="18"/>
              </w:rPr>
            </w:pPr>
            <w:r>
              <w:rPr>
                <w:rFonts w:ascii="ＭＳ 明朝" w:hAnsi="ＭＳ 明朝" w:cs="ＭＳ 明朝"/>
                <w:sz w:val="18"/>
              </w:rPr>
              <w:t>Java8</w:t>
            </w:r>
          </w:p>
          <w:p w14:paraId="2F88F61E" w14:textId="77777777" w:rsidR="000C5EC1" w:rsidRDefault="00000000">
            <w:pPr>
              <w:ind w:left="96" w:hanging="96"/>
              <w:rPr>
                <w:rFonts w:ascii="ＭＳ 明朝" w:hAnsi="ＭＳ 明朝" w:cs="ＭＳ 明朝"/>
                <w:sz w:val="18"/>
              </w:rPr>
            </w:pPr>
            <w:r>
              <w:rPr>
                <w:rFonts w:ascii="ＭＳ 明朝" w:hAnsi="ＭＳ 明朝" w:cs="ＭＳ 明朝"/>
                <w:sz w:val="18"/>
              </w:rPr>
              <w:t>Oracle 11g</w:t>
            </w:r>
          </w:p>
          <w:p w14:paraId="3456ABA6" w14:textId="77777777" w:rsidR="000C5EC1" w:rsidRDefault="00000000">
            <w:pPr>
              <w:ind w:left="96" w:hanging="96"/>
              <w:jc w:val="left"/>
              <w:rPr>
                <w:rFonts w:ascii="ＭＳ 明朝" w:hAnsi="ＭＳ 明朝" w:cs="ＭＳ 明朝"/>
                <w:sz w:val="18"/>
              </w:rPr>
            </w:pPr>
            <w:proofErr w:type="spellStart"/>
            <w:r>
              <w:rPr>
                <w:rFonts w:ascii="ＭＳ 明朝" w:hAnsi="ＭＳ 明朝" w:cs="ＭＳ 明朝"/>
                <w:sz w:val="18"/>
              </w:rPr>
              <w:t>DukeNavire</w:t>
            </w:r>
            <w:proofErr w:type="spellEnd"/>
            <w:r>
              <w:rPr>
                <w:rFonts w:ascii="ＭＳ 明朝" w:hAnsi="ＭＳ 明朝" w:cs="ＭＳ 明朝"/>
                <w:sz w:val="18"/>
              </w:rPr>
              <w:t>（</w:t>
            </w:r>
            <w:proofErr w:type="spellStart"/>
            <w:r>
              <w:rPr>
                <w:rFonts w:ascii="ＭＳ 明朝" w:hAnsi="ＭＳ 明朝" w:cs="ＭＳ 明朝"/>
                <w:sz w:val="18"/>
              </w:rPr>
              <w:t>Spring,iBatis</w:t>
            </w:r>
            <w:proofErr w:type="spellEnd"/>
            <w:r>
              <w:rPr>
                <w:rFonts w:ascii="ＭＳ 明朝" w:hAnsi="ＭＳ 明朝" w:cs="ＭＳ 明朝"/>
                <w:sz w:val="18"/>
              </w:rPr>
              <w:t>）</w:t>
            </w:r>
          </w:p>
          <w:p w14:paraId="7C03D578" w14:textId="77777777" w:rsidR="000C5EC1" w:rsidRDefault="00000000">
            <w:pPr>
              <w:ind w:left="96" w:hanging="96"/>
              <w:rPr>
                <w:rFonts w:ascii="ＭＳ 明朝" w:hAnsi="ＭＳ 明朝" w:cs="ＭＳ 明朝"/>
                <w:sz w:val="18"/>
              </w:rPr>
            </w:pPr>
            <w:r>
              <w:rPr>
                <w:rFonts w:ascii="ＭＳ 明朝" w:hAnsi="ＭＳ 明朝" w:cs="ＭＳ 明朝"/>
                <w:sz w:val="18"/>
              </w:rPr>
              <w:t>Eclipse</w:t>
            </w:r>
          </w:p>
          <w:p w14:paraId="3A215873" w14:textId="77777777" w:rsidR="000C5EC1" w:rsidRDefault="000C5EC1">
            <w:pPr>
              <w:ind w:left="96" w:hanging="96"/>
              <w:rPr>
                <w:rFonts w:ascii="ＭＳ 明朝" w:hAnsi="ＭＳ 明朝" w:cs="ＭＳ 明朝"/>
                <w:sz w:val="18"/>
              </w:rPr>
            </w:pPr>
          </w:p>
        </w:tc>
        <w:tc>
          <w:tcPr>
            <w:tcW w:w="1872" w:type="dxa"/>
            <w:tcBorders>
              <w:top w:val="single" w:sz="4" w:space="0" w:color="000000"/>
              <w:bottom w:val="single" w:sz="4" w:space="0" w:color="000000"/>
              <w:right w:val="single" w:sz="4" w:space="0" w:color="000000"/>
            </w:tcBorders>
            <w:shd w:val="clear" w:color="auto" w:fill="auto"/>
          </w:tcPr>
          <w:p w14:paraId="2C4B175C"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リーダー</w:t>
            </w:r>
          </w:p>
          <w:p w14:paraId="57CBE742" w14:textId="77777777" w:rsidR="000C5EC1" w:rsidRDefault="000C5EC1">
            <w:pPr>
              <w:rPr>
                <w:rFonts w:ascii="ＭＳ 明朝" w:hAnsi="ＭＳ 明朝" w:cs="ＭＳ 明朝"/>
                <w:color w:val="000000"/>
                <w:sz w:val="18"/>
              </w:rPr>
            </w:pPr>
          </w:p>
          <w:p w14:paraId="4473A9B7"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2442AA0C" w14:textId="77777777" w:rsidR="000C5EC1" w:rsidRDefault="00000000">
            <w:r>
              <w:rPr>
                <w:rFonts w:ascii="ＭＳ 明朝" w:hAnsi="ＭＳ 明朝" w:cs="ＭＳ 明朝"/>
                <w:color w:val="000000"/>
                <w:sz w:val="18"/>
              </w:rPr>
              <w:t>15名</w:t>
            </w:r>
          </w:p>
        </w:tc>
      </w:tr>
      <w:tr w:rsidR="000C5EC1" w14:paraId="13BD1782" w14:textId="77777777">
        <w:trPr>
          <w:trHeight w:val="1515"/>
        </w:trPr>
        <w:tc>
          <w:tcPr>
            <w:tcW w:w="1513" w:type="dxa"/>
            <w:tcBorders>
              <w:top w:val="single" w:sz="4" w:space="0" w:color="000000"/>
              <w:left w:val="single" w:sz="4" w:space="0" w:color="000000"/>
              <w:bottom w:val="single" w:sz="4" w:space="0" w:color="000000"/>
            </w:tcBorders>
            <w:shd w:val="clear" w:color="auto" w:fill="auto"/>
          </w:tcPr>
          <w:p w14:paraId="2029921E" w14:textId="77777777" w:rsidR="000C5EC1" w:rsidRDefault="000C5EC1">
            <w:pPr>
              <w:snapToGrid w:val="0"/>
              <w:spacing w:line="0" w:lineRule="atLeast"/>
              <w:jc w:val="center"/>
              <w:rPr>
                <w:rFonts w:ascii="ＭＳ 明朝" w:hAnsi="ＭＳ 明朝" w:cs="ＭＳ 明朝"/>
                <w:sz w:val="18"/>
                <w:u w:val="single"/>
              </w:rPr>
            </w:pPr>
          </w:p>
          <w:p w14:paraId="75D750C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2016年9月</w:t>
            </w:r>
          </w:p>
          <w:p w14:paraId="6041DD5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59D656A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2017年4月</w:t>
            </w:r>
          </w:p>
          <w:p w14:paraId="0EC7605F" w14:textId="77777777" w:rsidR="000C5EC1" w:rsidRDefault="00000000">
            <w:pPr>
              <w:spacing w:line="0" w:lineRule="atLeast"/>
              <w:jc w:val="center"/>
            </w:pPr>
            <w:r>
              <w:rPr>
                <w:rFonts w:ascii="ＭＳ 明朝" w:hAnsi="ＭＳ 明朝" w:cs="ＭＳ 明朝"/>
                <w:sz w:val="18"/>
              </w:rPr>
              <w:t>（8ヶ月）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11C8E139" w14:textId="77777777" w:rsidR="000C5EC1" w:rsidRDefault="00000000">
            <w:pPr>
              <w:rPr>
                <w:rFonts w:ascii="ＭＳ 明朝" w:hAnsi="ＭＳ 明朝" w:cs="ＭＳ 明朝"/>
                <w:sz w:val="18"/>
              </w:rPr>
            </w:pPr>
            <w:r>
              <w:rPr>
                <w:rFonts w:ascii="ＭＳ 明朝" w:hAnsi="ＭＳ 明朝" w:cs="ＭＳ 明朝"/>
                <w:b/>
                <w:bCs/>
                <w:sz w:val="18"/>
                <w:u w:val="single"/>
              </w:rPr>
              <w:t>海運業向け航海計画サポートシステム構築（WEB）</w:t>
            </w:r>
          </w:p>
          <w:p w14:paraId="627510D6" w14:textId="77777777" w:rsidR="000C5EC1" w:rsidRDefault="00000000">
            <w:pPr>
              <w:rPr>
                <w:rFonts w:ascii="ＭＳ 明朝" w:hAnsi="ＭＳ 明朝" w:cs="ＭＳ 明朝"/>
                <w:sz w:val="18"/>
              </w:rPr>
            </w:pPr>
            <w:r>
              <w:rPr>
                <w:rFonts w:ascii="ＭＳ 明朝" w:hAnsi="ＭＳ 明朝" w:cs="ＭＳ 明朝"/>
                <w:sz w:val="18"/>
              </w:rPr>
              <w:t>・Perl、</w:t>
            </w:r>
            <w:proofErr w:type="spellStart"/>
            <w:r>
              <w:rPr>
                <w:rFonts w:ascii="ＭＳ 明朝" w:hAnsi="ＭＳ 明朝" w:cs="ＭＳ 明朝"/>
                <w:sz w:val="18"/>
              </w:rPr>
              <w:t>Javascript</w:t>
            </w:r>
            <w:proofErr w:type="spellEnd"/>
            <w:r>
              <w:rPr>
                <w:rFonts w:ascii="ＭＳ 明朝" w:hAnsi="ＭＳ 明朝" w:cs="ＭＳ 明朝"/>
                <w:sz w:val="18"/>
              </w:rPr>
              <w:t>で、Webシステム構築（要件定義～結合テスト）。</w:t>
            </w:r>
          </w:p>
          <w:p w14:paraId="4013C65F" w14:textId="77777777" w:rsidR="000C5EC1" w:rsidRDefault="00000000">
            <w:r>
              <w:rPr>
                <w:rFonts w:ascii="ＭＳ 明朝" w:hAnsi="ＭＳ 明朝" w:cs="ＭＳ 明朝"/>
                <w:sz w:val="18"/>
              </w:rPr>
              <w:t>・要件定義はヒアリング、提案、作成を複数回の繰り返しながら、合意。</w:t>
            </w:r>
          </w:p>
        </w:tc>
        <w:tc>
          <w:tcPr>
            <w:tcW w:w="1326" w:type="dxa"/>
            <w:tcBorders>
              <w:top w:val="single" w:sz="4" w:space="0" w:color="000000"/>
              <w:bottom w:val="single" w:sz="4" w:space="0" w:color="000000"/>
              <w:right w:val="dashed" w:sz="4" w:space="0" w:color="000000"/>
            </w:tcBorders>
            <w:shd w:val="clear" w:color="auto" w:fill="auto"/>
          </w:tcPr>
          <w:p w14:paraId="51AE022D" w14:textId="77777777" w:rsidR="000C5EC1" w:rsidRDefault="00000000">
            <w:pPr>
              <w:rPr>
                <w:rFonts w:ascii="ＭＳ 明朝" w:hAnsi="ＭＳ 明朝" w:cs="ＭＳ 明朝"/>
                <w:sz w:val="18"/>
              </w:rPr>
            </w:pPr>
            <w:r>
              <w:rPr>
                <w:rFonts w:ascii="ＭＳ 明朝" w:hAnsi="ＭＳ 明朝" w:cs="ＭＳ 明朝"/>
                <w:sz w:val="18"/>
              </w:rPr>
              <w:t>Windows 10</w:t>
            </w:r>
          </w:p>
          <w:p w14:paraId="1B96661F" w14:textId="77777777" w:rsidR="000C5EC1" w:rsidRDefault="00000000">
            <w:pPr>
              <w:ind w:left="96" w:hanging="96"/>
              <w:rPr>
                <w:rFonts w:ascii="ＭＳ 明朝" w:hAnsi="ＭＳ 明朝" w:cs="ＭＳ 明朝"/>
                <w:sz w:val="18"/>
              </w:rPr>
            </w:pPr>
            <w:r>
              <w:rPr>
                <w:rFonts w:ascii="ＭＳ 明朝" w:hAnsi="ＭＳ 明朝" w:cs="ＭＳ 明朝"/>
                <w:sz w:val="18"/>
              </w:rPr>
              <w:t>Linux</w:t>
            </w:r>
          </w:p>
          <w:p w14:paraId="73D86AB5" w14:textId="77777777" w:rsidR="000C5EC1" w:rsidRDefault="00000000">
            <w:pPr>
              <w:ind w:left="96" w:hanging="96"/>
              <w:rPr>
                <w:rFonts w:ascii="ＭＳ 明朝" w:hAnsi="ＭＳ 明朝" w:cs="ＭＳ 明朝"/>
                <w:sz w:val="18"/>
              </w:rPr>
            </w:pPr>
            <w:r>
              <w:rPr>
                <w:rFonts w:ascii="ＭＳ 明朝" w:hAnsi="ＭＳ 明朝" w:cs="ＭＳ 明朝"/>
                <w:sz w:val="18"/>
              </w:rPr>
              <w:t>Perl</w:t>
            </w:r>
          </w:p>
          <w:p w14:paraId="50828B7A" w14:textId="77777777" w:rsidR="000C5EC1" w:rsidRDefault="00000000">
            <w:pPr>
              <w:ind w:left="96" w:hanging="96"/>
              <w:rPr>
                <w:rFonts w:ascii="ＭＳ 明朝" w:hAnsi="ＭＳ 明朝" w:cs="ＭＳ 明朝"/>
                <w:sz w:val="18"/>
              </w:rPr>
            </w:pPr>
            <w:proofErr w:type="spellStart"/>
            <w:r>
              <w:rPr>
                <w:rFonts w:ascii="ＭＳ 明朝" w:hAnsi="ＭＳ 明朝" w:cs="ＭＳ 明朝"/>
                <w:sz w:val="18"/>
              </w:rPr>
              <w:t>Javascript</w:t>
            </w:r>
            <w:proofErr w:type="spellEnd"/>
          </w:p>
          <w:p w14:paraId="3B2DAC8D" w14:textId="77777777" w:rsidR="000C5EC1" w:rsidRDefault="00000000">
            <w:pPr>
              <w:ind w:left="96" w:hanging="96"/>
              <w:rPr>
                <w:rFonts w:ascii="ＭＳ 明朝" w:hAnsi="ＭＳ 明朝" w:cs="ＭＳ 明朝"/>
                <w:sz w:val="18"/>
              </w:rPr>
            </w:pPr>
            <w:r>
              <w:rPr>
                <w:rFonts w:ascii="ＭＳ 明朝" w:hAnsi="ＭＳ 明朝" w:cs="ＭＳ 明朝"/>
                <w:sz w:val="18"/>
              </w:rPr>
              <w:t>jQuery</w:t>
            </w:r>
          </w:p>
          <w:p w14:paraId="62415FE8" w14:textId="77777777" w:rsidR="000C5EC1" w:rsidRDefault="00000000">
            <w:pPr>
              <w:ind w:left="96" w:hanging="96"/>
              <w:rPr>
                <w:rFonts w:ascii="ＭＳ 明朝" w:hAnsi="ＭＳ 明朝" w:cs="ＭＳ 明朝"/>
                <w:sz w:val="18"/>
              </w:rPr>
            </w:pPr>
            <w:r>
              <w:rPr>
                <w:rFonts w:ascii="ＭＳ 明朝" w:hAnsi="ＭＳ 明朝" w:cs="ＭＳ 明朝"/>
                <w:sz w:val="18"/>
              </w:rPr>
              <w:lastRenderedPageBreak/>
              <w:t>HTML5</w:t>
            </w:r>
          </w:p>
          <w:p w14:paraId="01093A73" w14:textId="77777777" w:rsidR="000C5EC1" w:rsidRDefault="00000000">
            <w:pPr>
              <w:ind w:left="96" w:hanging="96"/>
              <w:rPr>
                <w:rFonts w:ascii="ＭＳ 明朝" w:hAnsi="ＭＳ 明朝" w:cs="ＭＳ 明朝"/>
                <w:sz w:val="18"/>
              </w:rPr>
            </w:pPr>
            <w:r>
              <w:rPr>
                <w:rFonts w:ascii="ＭＳ 明朝" w:hAnsi="ＭＳ 明朝" w:cs="ＭＳ 明朝"/>
                <w:sz w:val="18"/>
              </w:rPr>
              <w:t>CSS</w:t>
            </w:r>
          </w:p>
          <w:p w14:paraId="5A140838" w14:textId="77777777" w:rsidR="000C5EC1" w:rsidRDefault="000C5EC1">
            <w:pPr>
              <w:ind w:left="96" w:hanging="96"/>
              <w:rPr>
                <w:rFonts w:ascii="ＭＳ 明朝" w:hAnsi="ＭＳ 明朝" w:cs="ＭＳ 明朝"/>
                <w:sz w:val="18"/>
              </w:rPr>
            </w:pPr>
          </w:p>
        </w:tc>
        <w:tc>
          <w:tcPr>
            <w:tcW w:w="1872" w:type="dxa"/>
            <w:tcBorders>
              <w:top w:val="single" w:sz="4" w:space="0" w:color="000000"/>
              <w:bottom w:val="single" w:sz="4" w:space="0" w:color="000000"/>
              <w:right w:val="single" w:sz="4" w:space="0" w:color="000000"/>
            </w:tcBorders>
            <w:shd w:val="clear" w:color="auto" w:fill="auto"/>
          </w:tcPr>
          <w:p w14:paraId="4D8C4042" w14:textId="77777777" w:rsidR="000C5EC1" w:rsidRDefault="00000000">
            <w:pPr>
              <w:rPr>
                <w:rFonts w:ascii="ＭＳ 明朝" w:hAnsi="ＭＳ 明朝" w:cs="ＭＳ 明朝"/>
                <w:color w:val="000000"/>
                <w:sz w:val="18"/>
              </w:rPr>
            </w:pPr>
            <w:r>
              <w:rPr>
                <w:rFonts w:ascii="ＭＳ 明朝" w:hAnsi="ＭＳ 明朝" w:cs="ＭＳ 明朝"/>
                <w:color w:val="000000"/>
                <w:sz w:val="18"/>
              </w:rPr>
              <w:lastRenderedPageBreak/>
              <w:t>リーダー</w:t>
            </w:r>
          </w:p>
          <w:p w14:paraId="188A0935" w14:textId="77777777" w:rsidR="000C5EC1" w:rsidRDefault="000C5EC1">
            <w:pPr>
              <w:rPr>
                <w:rFonts w:ascii="ＭＳ 明朝" w:hAnsi="ＭＳ 明朝" w:cs="ＭＳ 明朝"/>
                <w:color w:val="000000"/>
                <w:sz w:val="18"/>
              </w:rPr>
            </w:pPr>
          </w:p>
          <w:p w14:paraId="028FF8F2"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684E025A" w14:textId="77777777" w:rsidR="000C5EC1" w:rsidRDefault="00000000">
            <w:r>
              <w:rPr>
                <w:rFonts w:ascii="ＭＳ 明朝" w:hAnsi="ＭＳ 明朝" w:cs="ＭＳ 明朝"/>
                <w:color w:val="000000"/>
                <w:sz w:val="18"/>
              </w:rPr>
              <w:t>5名</w:t>
            </w:r>
          </w:p>
        </w:tc>
      </w:tr>
      <w:tr w:rsidR="000C5EC1" w14:paraId="71BAF49A" w14:textId="77777777">
        <w:trPr>
          <w:trHeight w:val="1286"/>
        </w:trPr>
        <w:tc>
          <w:tcPr>
            <w:tcW w:w="1513" w:type="dxa"/>
            <w:tcBorders>
              <w:top w:val="single" w:sz="4" w:space="0" w:color="000000"/>
              <w:left w:val="single" w:sz="4" w:space="0" w:color="000000"/>
              <w:bottom w:val="single" w:sz="4" w:space="0" w:color="000000"/>
            </w:tcBorders>
            <w:shd w:val="clear" w:color="auto" w:fill="auto"/>
          </w:tcPr>
          <w:p w14:paraId="583B946A" w14:textId="77777777" w:rsidR="000C5EC1" w:rsidRDefault="000C5EC1">
            <w:pPr>
              <w:snapToGrid w:val="0"/>
              <w:spacing w:line="0" w:lineRule="atLeast"/>
              <w:jc w:val="center"/>
              <w:rPr>
                <w:rFonts w:ascii="ＭＳ 明朝" w:hAnsi="ＭＳ 明朝" w:cs="ＭＳ 明朝"/>
                <w:sz w:val="18"/>
                <w:u w:val="single"/>
              </w:rPr>
            </w:pPr>
          </w:p>
          <w:p w14:paraId="00B99D93"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2017年5月</w:t>
            </w:r>
          </w:p>
          <w:p w14:paraId="6BDEB59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59E8591C"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2017年10月</w:t>
            </w:r>
          </w:p>
          <w:p w14:paraId="41AF8008" w14:textId="77777777" w:rsidR="000C5EC1" w:rsidRDefault="00000000">
            <w:pPr>
              <w:spacing w:line="0" w:lineRule="atLeast"/>
              <w:jc w:val="center"/>
            </w:pPr>
            <w:r>
              <w:rPr>
                <w:rFonts w:ascii="ＭＳ 明朝" w:hAnsi="ＭＳ 明朝" w:cs="ＭＳ 明朝"/>
                <w:sz w:val="18"/>
              </w:rPr>
              <w:t>（6ヶ月）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04CF8C3A" w14:textId="77777777" w:rsidR="000C5EC1" w:rsidRDefault="00000000">
            <w:pPr>
              <w:rPr>
                <w:rFonts w:ascii="ＭＳ 明朝" w:hAnsi="ＭＳ 明朝" w:cs="ＭＳ 明朝"/>
                <w:sz w:val="18"/>
              </w:rPr>
            </w:pPr>
            <w:r>
              <w:rPr>
                <w:rFonts w:ascii="ＭＳ 明朝" w:hAnsi="ＭＳ 明朝" w:cs="ＭＳ 明朝"/>
                <w:b/>
                <w:bCs/>
                <w:sz w:val="18"/>
                <w:u w:val="single"/>
              </w:rPr>
              <w:t>自動車メーカー向け経理システム開発</w:t>
            </w:r>
          </w:p>
          <w:p w14:paraId="29432DF7" w14:textId="77777777" w:rsidR="000C5EC1" w:rsidRDefault="00000000">
            <w:pPr>
              <w:rPr>
                <w:rFonts w:ascii="ＭＳ 明朝" w:hAnsi="ＭＳ 明朝" w:cs="ＭＳ 明朝"/>
                <w:sz w:val="18"/>
              </w:rPr>
            </w:pPr>
            <w:r>
              <w:rPr>
                <w:rFonts w:ascii="ＭＳ 明朝" w:hAnsi="ＭＳ 明朝" w:cs="ＭＳ 明朝"/>
                <w:sz w:val="18"/>
              </w:rPr>
              <w:t>・自動車メーカー向け経理システムをintra-martで構築（基本設計～単体テスト）。</w:t>
            </w:r>
          </w:p>
          <w:p w14:paraId="11472C9B" w14:textId="77777777" w:rsidR="000C5EC1" w:rsidRDefault="000C5EC1">
            <w:pPr>
              <w:rPr>
                <w:rFonts w:ascii="ＭＳ 明朝" w:hAnsi="ＭＳ 明朝" w:cs="ＭＳ 明朝"/>
                <w:sz w:val="18"/>
              </w:rPr>
            </w:pPr>
          </w:p>
        </w:tc>
        <w:tc>
          <w:tcPr>
            <w:tcW w:w="1326" w:type="dxa"/>
            <w:tcBorders>
              <w:top w:val="single" w:sz="4" w:space="0" w:color="000000"/>
              <w:bottom w:val="single" w:sz="4" w:space="0" w:color="000000"/>
              <w:right w:val="dashed" w:sz="4" w:space="0" w:color="000000"/>
            </w:tcBorders>
            <w:shd w:val="clear" w:color="auto" w:fill="auto"/>
          </w:tcPr>
          <w:p w14:paraId="728701E9" w14:textId="77777777" w:rsidR="000C5EC1" w:rsidRDefault="00000000">
            <w:pPr>
              <w:rPr>
                <w:rFonts w:ascii="ＭＳ 明朝" w:hAnsi="ＭＳ 明朝" w:cs="ＭＳ 明朝"/>
                <w:sz w:val="18"/>
              </w:rPr>
            </w:pPr>
            <w:r>
              <w:rPr>
                <w:rFonts w:ascii="ＭＳ 明朝" w:hAnsi="ＭＳ 明朝" w:cs="ＭＳ 明朝"/>
                <w:sz w:val="18"/>
              </w:rPr>
              <w:t>Windows 10</w:t>
            </w:r>
          </w:p>
          <w:p w14:paraId="40612C0C" w14:textId="77777777" w:rsidR="000C5EC1" w:rsidRDefault="00000000">
            <w:pPr>
              <w:ind w:left="96" w:hanging="96"/>
              <w:rPr>
                <w:rFonts w:ascii="ＭＳ 明朝" w:hAnsi="ＭＳ 明朝" w:cs="ＭＳ 明朝"/>
                <w:sz w:val="18"/>
              </w:rPr>
            </w:pPr>
            <w:r>
              <w:rPr>
                <w:rFonts w:ascii="ＭＳ 明朝" w:hAnsi="ＭＳ 明朝" w:cs="ＭＳ 明朝"/>
                <w:sz w:val="18"/>
              </w:rPr>
              <w:t>intra-mart</w:t>
            </w:r>
          </w:p>
          <w:p w14:paraId="6AE3B17B" w14:textId="77777777" w:rsidR="000C5EC1" w:rsidRDefault="00000000">
            <w:pPr>
              <w:ind w:left="96" w:hanging="96"/>
              <w:rPr>
                <w:rFonts w:ascii="ＭＳ 明朝" w:hAnsi="ＭＳ 明朝" w:cs="ＭＳ 明朝"/>
                <w:sz w:val="18"/>
              </w:rPr>
            </w:pPr>
            <w:r>
              <w:rPr>
                <w:rFonts w:ascii="ＭＳ 明朝" w:hAnsi="ＭＳ 明朝" w:cs="ＭＳ 明朝"/>
                <w:sz w:val="18"/>
              </w:rPr>
              <w:t>(Seasar2ベース)</w:t>
            </w:r>
          </w:p>
          <w:p w14:paraId="3C1CB5D1" w14:textId="77777777" w:rsidR="000C5EC1" w:rsidRDefault="00000000">
            <w:pPr>
              <w:ind w:left="96" w:hanging="96"/>
              <w:rPr>
                <w:rFonts w:ascii="ＭＳ 明朝" w:hAnsi="ＭＳ 明朝" w:cs="ＭＳ 明朝"/>
                <w:sz w:val="18"/>
              </w:rPr>
            </w:pPr>
            <w:r>
              <w:rPr>
                <w:rFonts w:ascii="ＭＳ 明朝" w:hAnsi="ＭＳ 明朝" w:cs="ＭＳ 明朝"/>
                <w:sz w:val="18"/>
              </w:rPr>
              <w:t>Java8</w:t>
            </w:r>
          </w:p>
          <w:p w14:paraId="3477EFC3" w14:textId="77777777" w:rsidR="000C5EC1" w:rsidRDefault="00000000">
            <w:pPr>
              <w:ind w:left="96" w:hanging="96"/>
            </w:pPr>
            <w:r>
              <w:rPr>
                <w:rFonts w:ascii="ＭＳ 明朝" w:hAnsi="ＭＳ 明朝" w:cs="ＭＳ 明朝"/>
                <w:sz w:val="18"/>
              </w:rPr>
              <w:t>Eclipse</w:t>
            </w:r>
          </w:p>
        </w:tc>
        <w:tc>
          <w:tcPr>
            <w:tcW w:w="1872" w:type="dxa"/>
            <w:tcBorders>
              <w:top w:val="single" w:sz="4" w:space="0" w:color="000000"/>
              <w:bottom w:val="single" w:sz="4" w:space="0" w:color="000000"/>
              <w:right w:val="single" w:sz="4" w:space="0" w:color="000000"/>
            </w:tcBorders>
            <w:shd w:val="clear" w:color="auto" w:fill="auto"/>
          </w:tcPr>
          <w:p w14:paraId="7835E7B3"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4706B264" w14:textId="77777777" w:rsidR="000C5EC1" w:rsidRDefault="000C5EC1">
            <w:pPr>
              <w:rPr>
                <w:rFonts w:ascii="ＭＳ 明朝" w:hAnsi="ＭＳ 明朝" w:cs="ＭＳ 明朝"/>
                <w:color w:val="000000"/>
                <w:sz w:val="18"/>
              </w:rPr>
            </w:pPr>
          </w:p>
          <w:p w14:paraId="66F6839D"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1A23FD59" w14:textId="77777777" w:rsidR="000C5EC1" w:rsidRDefault="00000000">
            <w:r>
              <w:rPr>
                <w:rFonts w:ascii="ＭＳ 明朝" w:hAnsi="ＭＳ 明朝" w:cs="ＭＳ 明朝"/>
                <w:color w:val="000000"/>
                <w:sz w:val="18"/>
              </w:rPr>
              <w:t>8名</w:t>
            </w:r>
          </w:p>
        </w:tc>
      </w:tr>
      <w:tr w:rsidR="000C5EC1" w14:paraId="2E5E6FC2" w14:textId="77777777">
        <w:trPr>
          <w:trHeight w:val="1346"/>
        </w:trPr>
        <w:tc>
          <w:tcPr>
            <w:tcW w:w="1513" w:type="dxa"/>
            <w:tcBorders>
              <w:top w:val="single" w:sz="4" w:space="0" w:color="000000"/>
              <w:left w:val="single" w:sz="4" w:space="0" w:color="000000"/>
              <w:bottom w:val="single" w:sz="4" w:space="0" w:color="000000"/>
            </w:tcBorders>
            <w:shd w:val="clear" w:color="auto" w:fill="auto"/>
          </w:tcPr>
          <w:p w14:paraId="2C46BDC5" w14:textId="77777777" w:rsidR="000C5EC1" w:rsidRDefault="000C5EC1">
            <w:pPr>
              <w:snapToGrid w:val="0"/>
              <w:spacing w:line="0" w:lineRule="atLeast"/>
              <w:jc w:val="center"/>
              <w:rPr>
                <w:rFonts w:ascii="ＭＳ 明朝" w:hAnsi="ＭＳ 明朝" w:cs="ＭＳ 明朝"/>
                <w:sz w:val="18"/>
                <w:u w:val="single"/>
              </w:rPr>
            </w:pPr>
          </w:p>
          <w:p w14:paraId="30EAF1E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2017年11月</w:t>
            </w:r>
          </w:p>
          <w:p w14:paraId="404FF64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56A6D754"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2019年8月</w:t>
            </w:r>
          </w:p>
          <w:p w14:paraId="599FA8CD" w14:textId="77777777" w:rsidR="000C5EC1" w:rsidRDefault="00000000">
            <w:pPr>
              <w:spacing w:line="0" w:lineRule="atLeast"/>
              <w:jc w:val="center"/>
            </w:pPr>
            <w:r>
              <w:rPr>
                <w:rFonts w:ascii="ＭＳ 明朝" w:hAnsi="ＭＳ 明朝" w:cs="ＭＳ 明朝"/>
                <w:sz w:val="18"/>
              </w:rPr>
              <w:t>(22ヶ月)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5D1BA0E7" w14:textId="77777777" w:rsidR="000C5EC1" w:rsidRDefault="00000000">
            <w:pPr>
              <w:rPr>
                <w:rFonts w:ascii="ＭＳ 明朝" w:hAnsi="ＭＳ 明朝" w:cs="ＭＳ 明朝"/>
                <w:sz w:val="18"/>
              </w:rPr>
            </w:pPr>
            <w:r>
              <w:rPr>
                <w:rFonts w:ascii="ＭＳ 明朝" w:hAnsi="ＭＳ 明朝" w:cs="ＭＳ 明朝"/>
                <w:b/>
                <w:bCs/>
                <w:sz w:val="18"/>
                <w:u w:val="single"/>
              </w:rPr>
              <w:t>鉄道設備管理システムの運用・開発</w:t>
            </w:r>
          </w:p>
          <w:p w14:paraId="07F8B55B" w14:textId="77777777" w:rsidR="000C5EC1" w:rsidRDefault="00000000">
            <w:pPr>
              <w:rPr>
                <w:rFonts w:ascii="ＭＳ 明朝" w:hAnsi="ＭＳ 明朝" w:cs="ＭＳ 明朝"/>
                <w:sz w:val="18"/>
              </w:rPr>
            </w:pPr>
            <w:r>
              <w:rPr>
                <w:rFonts w:ascii="ＭＳ 明朝" w:hAnsi="ＭＳ 明朝" w:cs="ＭＳ 明朝"/>
                <w:sz w:val="18"/>
              </w:rPr>
              <w:t>・大手鉄道会社の情報システム会社で、鉄道設備管理システムの運用・開発（基本設計～結合テスト）を行った。</w:t>
            </w:r>
          </w:p>
          <w:p w14:paraId="6B522C10" w14:textId="77777777" w:rsidR="000C5EC1" w:rsidRDefault="00000000">
            <w:pPr>
              <w:rPr>
                <w:rFonts w:ascii="ＭＳ 明朝" w:hAnsi="ＭＳ 明朝" w:cs="ＭＳ 明朝"/>
                <w:sz w:val="18"/>
              </w:rPr>
            </w:pPr>
            <w:r>
              <w:rPr>
                <w:rFonts w:ascii="ＭＳ 明朝" w:hAnsi="ＭＳ 明朝" w:cs="ＭＳ 明朝"/>
                <w:sz w:val="18"/>
              </w:rPr>
              <w:t>・主に要件定義補助（要件の整理）と基本設計と受入テストを行った。</w:t>
            </w:r>
          </w:p>
          <w:p w14:paraId="4A715101" w14:textId="77777777" w:rsidR="000C5EC1" w:rsidRDefault="00000000">
            <w:r>
              <w:rPr>
                <w:rFonts w:ascii="ＭＳ 明朝" w:hAnsi="ＭＳ 明朝" w:cs="ＭＳ 明朝"/>
                <w:sz w:val="18"/>
              </w:rPr>
              <w:t>・詳細設計・製造・テストはパートナー会社に委託し、進捗管理、各種調整を行った。</w:t>
            </w:r>
          </w:p>
        </w:tc>
        <w:tc>
          <w:tcPr>
            <w:tcW w:w="1326" w:type="dxa"/>
            <w:tcBorders>
              <w:top w:val="single" w:sz="4" w:space="0" w:color="000000"/>
              <w:bottom w:val="single" w:sz="4" w:space="0" w:color="000000"/>
              <w:right w:val="dashed" w:sz="4" w:space="0" w:color="000000"/>
            </w:tcBorders>
            <w:shd w:val="clear" w:color="auto" w:fill="auto"/>
          </w:tcPr>
          <w:p w14:paraId="783D827B" w14:textId="77777777" w:rsidR="000C5EC1" w:rsidRDefault="00000000">
            <w:pPr>
              <w:rPr>
                <w:rFonts w:ascii="ＭＳ 明朝" w:hAnsi="ＭＳ 明朝" w:cs="ＭＳ 明朝"/>
                <w:sz w:val="18"/>
              </w:rPr>
            </w:pPr>
            <w:r>
              <w:rPr>
                <w:rFonts w:ascii="ＭＳ 明朝" w:hAnsi="ＭＳ 明朝" w:cs="ＭＳ 明朝"/>
                <w:sz w:val="18"/>
              </w:rPr>
              <w:t>Windows 10</w:t>
            </w:r>
          </w:p>
          <w:p w14:paraId="6AC390D5" w14:textId="77777777" w:rsidR="000C5EC1" w:rsidRDefault="00000000">
            <w:pPr>
              <w:rPr>
                <w:rFonts w:ascii="ＭＳ 明朝" w:hAnsi="ＭＳ 明朝" w:cs="ＭＳ 明朝"/>
                <w:sz w:val="18"/>
              </w:rPr>
            </w:pPr>
            <w:r>
              <w:rPr>
                <w:rFonts w:ascii="ＭＳ 明朝" w:hAnsi="ＭＳ 明朝" w:cs="ＭＳ 明朝"/>
                <w:sz w:val="18"/>
              </w:rPr>
              <w:t>C#.NET</w:t>
            </w:r>
          </w:p>
          <w:p w14:paraId="6B9827CC" w14:textId="77777777" w:rsidR="000C5EC1" w:rsidRDefault="00000000">
            <w:pPr>
              <w:rPr>
                <w:rFonts w:ascii="ＭＳ 明朝" w:hAnsi="ＭＳ 明朝" w:cs="ＭＳ 明朝"/>
                <w:sz w:val="18"/>
              </w:rPr>
            </w:pPr>
            <w:r>
              <w:rPr>
                <w:rFonts w:ascii="ＭＳ 明朝" w:hAnsi="ＭＳ 明朝" w:cs="ＭＳ 明朝"/>
                <w:sz w:val="18"/>
              </w:rPr>
              <w:t>ASP.NET MVCをベースにしたFW</w:t>
            </w:r>
          </w:p>
          <w:p w14:paraId="473BB6F1" w14:textId="77777777" w:rsidR="000C5EC1" w:rsidRDefault="00000000">
            <w:r>
              <w:rPr>
                <w:rFonts w:ascii="ＭＳ 明朝" w:hAnsi="ＭＳ 明朝" w:cs="ＭＳ 明朝"/>
                <w:sz w:val="18"/>
              </w:rPr>
              <w:t>SQL Server</w:t>
            </w:r>
          </w:p>
        </w:tc>
        <w:tc>
          <w:tcPr>
            <w:tcW w:w="1872" w:type="dxa"/>
            <w:tcBorders>
              <w:top w:val="single" w:sz="4" w:space="0" w:color="000000"/>
              <w:bottom w:val="single" w:sz="4" w:space="0" w:color="000000"/>
              <w:right w:val="single" w:sz="4" w:space="0" w:color="000000"/>
            </w:tcBorders>
            <w:shd w:val="clear" w:color="auto" w:fill="auto"/>
          </w:tcPr>
          <w:p w14:paraId="58E622E0"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0FD4D7B9" w14:textId="77777777" w:rsidR="000C5EC1" w:rsidRDefault="000C5EC1">
            <w:pPr>
              <w:rPr>
                <w:rFonts w:ascii="ＭＳ 明朝" w:hAnsi="ＭＳ 明朝" w:cs="ＭＳ 明朝"/>
                <w:color w:val="000000"/>
                <w:sz w:val="18"/>
              </w:rPr>
            </w:pPr>
          </w:p>
          <w:p w14:paraId="7364A0B5"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76762B0C" w14:textId="77777777" w:rsidR="000C5EC1" w:rsidRDefault="00000000">
            <w:r>
              <w:rPr>
                <w:rFonts w:ascii="ＭＳ 明朝" w:hAnsi="ＭＳ 明朝" w:cs="ＭＳ 明朝"/>
                <w:color w:val="000000"/>
                <w:sz w:val="18"/>
              </w:rPr>
              <w:t>8名</w:t>
            </w:r>
          </w:p>
        </w:tc>
      </w:tr>
    </w:tbl>
    <w:p w14:paraId="77F23DD0" w14:textId="77777777" w:rsidR="000C5EC1" w:rsidRDefault="000C5EC1">
      <w:pPr>
        <w:rPr>
          <w:sz w:val="18"/>
          <w:szCs w:val="18"/>
        </w:rPr>
      </w:pPr>
    </w:p>
    <w:p w14:paraId="233A5AB0" w14:textId="77777777" w:rsidR="000C5EC1" w:rsidRDefault="00000000">
      <w:pPr>
        <w:pStyle w:val="ad"/>
        <w:tabs>
          <w:tab w:val="clear" w:pos="4252"/>
          <w:tab w:val="clear" w:pos="8504"/>
        </w:tabs>
        <w:snapToGrid/>
        <w:spacing w:line="0" w:lineRule="atLeast"/>
        <w:rPr>
          <w:rFonts w:ascii="ＭＳ 明朝" w:hAnsi="ＭＳ 明朝" w:cs="ＭＳ 明朝"/>
          <w:bCs/>
          <w:sz w:val="18"/>
          <w:szCs w:val="18"/>
        </w:rPr>
      </w:pPr>
      <w:r>
        <w:rPr>
          <w:rFonts w:ascii="ＭＳ 明朝" w:hAnsi="ＭＳ 明朝" w:cs="ＭＳ 明朝"/>
          <w:bCs/>
        </w:rPr>
        <w:t>□個人事業主</w:t>
      </w:r>
    </w:p>
    <w:p w14:paraId="10B5CAD0" w14:textId="77777777" w:rsidR="000C5EC1" w:rsidRDefault="00000000">
      <w:pPr>
        <w:pStyle w:val="ad"/>
        <w:tabs>
          <w:tab w:val="clear" w:pos="4252"/>
          <w:tab w:val="clear" w:pos="8504"/>
        </w:tabs>
        <w:snapToGrid/>
        <w:spacing w:line="0" w:lineRule="atLeast"/>
        <w:ind w:firstLine="222"/>
        <w:rPr>
          <w:rFonts w:ascii="ＭＳ 明朝" w:hAnsi="ＭＳ 明朝" w:cs="ＭＳ 明朝"/>
          <w:sz w:val="20"/>
        </w:rPr>
      </w:pPr>
      <w:r>
        <w:rPr>
          <w:rFonts w:ascii="ＭＳ 明朝" w:hAnsi="ＭＳ 明朝" w:cs="ＭＳ 明朝"/>
          <w:bCs/>
          <w:sz w:val="18"/>
          <w:szCs w:val="18"/>
        </w:rPr>
        <w:t>※準委任契約でシステム開発・運用設計などを行っております。</w:t>
      </w:r>
    </w:p>
    <w:tbl>
      <w:tblPr>
        <w:tblW w:w="0" w:type="auto"/>
        <w:tblInd w:w="274" w:type="dxa"/>
        <w:tblLayout w:type="fixed"/>
        <w:tblCellMar>
          <w:left w:w="99" w:type="dxa"/>
          <w:right w:w="99" w:type="dxa"/>
        </w:tblCellMar>
        <w:tblLook w:val="0000" w:firstRow="0" w:lastRow="0" w:firstColumn="0" w:lastColumn="0" w:noHBand="0" w:noVBand="0"/>
      </w:tblPr>
      <w:tblGrid>
        <w:gridCol w:w="1513"/>
        <w:gridCol w:w="5379"/>
        <w:gridCol w:w="1326"/>
        <w:gridCol w:w="1875"/>
      </w:tblGrid>
      <w:tr w:rsidR="000C5EC1" w14:paraId="476C6167" w14:textId="77777777">
        <w:tc>
          <w:tcPr>
            <w:tcW w:w="1513" w:type="dxa"/>
            <w:tcBorders>
              <w:top w:val="single" w:sz="12" w:space="0" w:color="000000"/>
              <w:left w:val="single" w:sz="4" w:space="0" w:color="000000"/>
              <w:bottom w:val="single" w:sz="4" w:space="0" w:color="000000"/>
            </w:tcBorders>
            <w:shd w:val="clear" w:color="auto" w:fill="DFDFDF"/>
            <w:vAlign w:val="center"/>
          </w:tcPr>
          <w:p w14:paraId="29323BDF" w14:textId="77777777" w:rsidR="000C5EC1" w:rsidRDefault="00000000">
            <w:pPr>
              <w:jc w:val="center"/>
            </w:pPr>
            <w:r>
              <w:rPr>
                <w:rFonts w:ascii="ＭＳ 明朝" w:hAnsi="ＭＳ 明朝" w:cs="ＭＳ 明朝"/>
                <w:sz w:val="20"/>
              </w:rPr>
              <w:t>期間</w:t>
            </w:r>
          </w:p>
        </w:tc>
        <w:tc>
          <w:tcPr>
            <w:tcW w:w="5379" w:type="dxa"/>
            <w:tcBorders>
              <w:top w:val="single" w:sz="12" w:space="0" w:color="000000"/>
              <w:left w:val="dashed" w:sz="4" w:space="0" w:color="000000"/>
              <w:bottom w:val="single" w:sz="4" w:space="0" w:color="000000"/>
              <w:right w:val="dashed" w:sz="4" w:space="0" w:color="000000"/>
            </w:tcBorders>
            <w:shd w:val="clear" w:color="auto" w:fill="DFDFDF"/>
            <w:vAlign w:val="center"/>
          </w:tcPr>
          <w:p w14:paraId="072F973B" w14:textId="77777777" w:rsidR="000C5EC1" w:rsidRDefault="00000000">
            <w:pPr>
              <w:jc w:val="center"/>
            </w:pPr>
            <w:r>
              <w:rPr>
                <w:rFonts w:ascii="ＭＳ 明朝" w:hAnsi="ＭＳ 明朝" w:cs="ＭＳ 明朝"/>
                <w:sz w:val="20"/>
              </w:rPr>
              <w:t>プロジェクト名および業務内容</w:t>
            </w:r>
          </w:p>
        </w:tc>
        <w:tc>
          <w:tcPr>
            <w:tcW w:w="1326" w:type="dxa"/>
            <w:tcBorders>
              <w:top w:val="single" w:sz="12" w:space="0" w:color="000000"/>
              <w:bottom w:val="single" w:sz="4" w:space="0" w:color="000000"/>
              <w:right w:val="dashed" w:sz="4" w:space="0" w:color="000000"/>
            </w:tcBorders>
            <w:shd w:val="clear" w:color="auto" w:fill="DFDFDF"/>
          </w:tcPr>
          <w:p w14:paraId="47C97545" w14:textId="77777777" w:rsidR="000C5EC1" w:rsidRDefault="00000000">
            <w:pPr>
              <w:jc w:val="center"/>
            </w:pPr>
            <w:r>
              <w:rPr>
                <w:rFonts w:ascii="ＭＳ 明朝" w:hAnsi="ＭＳ 明朝" w:cs="ＭＳ 明朝"/>
                <w:sz w:val="20"/>
              </w:rPr>
              <w:t>開発環境</w:t>
            </w:r>
          </w:p>
        </w:tc>
        <w:tc>
          <w:tcPr>
            <w:tcW w:w="1875" w:type="dxa"/>
            <w:tcBorders>
              <w:top w:val="single" w:sz="12" w:space="0" w:color="000000"/>
              <w:bottom w:val="single" w:sz="4" w:space="0" w:color="000000"/>
              <w:right w:val="single" w:sz="4" w:space="0" w:color="000000"/>
            </w:tcBorders>
            <w:shd w:val="clear" w:color="auto" w:fill="DFDFDF"/>
          </w:tcPr>
          <w:p w14:paraId="16A4B2CF" w14:textId="77777777" w:rsidR="000C5EC1" w:rsidRDefault="00000000">
            <w:pPr>
              <w:jc w:val="center"/>
            </w:pPr>
            <w:r>
              <w:rPr>
                <w:rFonts w:ascii="ＭＳ 明朝" w:hAnsi="ＭＳ 明朝" w:cs="ＭＳ 明朝"/>
                <w:sz w:val="20"/>
              </w:rPr>
              <w:t>役割および規模</w:t>
            </w:r>
          </w:p>
        </w:tc>
      </w:tr>
      <w:tr w:rsidR="000C5EC1" w14:paraId="595E6927" w14:textId="77777777">
        <w:tc>
          <w:tcPr>
            <w:tcW w:w="1513" w:type="dxa"/>
            <w:tcBorders>
              <w:top w:val="single" w:sz="4" w:space="0" w:color="000000"/>
              <w:left w:val="single" w:sz="4" w:space="0" w:color="000000"/>
              <w:bottom w:val="single" w:sz="4" w:space="0" w:color="000000"/>
            </w:tcBorders>
            <w:shd w:val="clear" w:color="auto" w:fill="auto"/>
          </w:tcPr>
          <w:p w14:paraId="23E17AB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2020年6月</w:t>
            </w:r>
          </w:p>
          <w:p w14:paraId="1C2DB791"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20E7FD89"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2021年8月</w:t>
            </w:r>
          </w:p>
          <w:p w14:paraId="7EF62BA9" w14:textId="77777777" w:rsidR="000C5EC1" w:rsidRDefault="00000000">
            <w:pPr>
              <w:spacing w:line="0" w:lineRule="atLeast"/>
              <w:jc w:val="center"/>
            </w:pPr>
            <w:r>
              <w:rPr>
                <w:rFonts w:ascii="ＭＳ 明朝" w:hAnsi="ＭＳ 明朝" w:cs="ＭＳ 明朝"/>
                <w:sz w:val="18"/>
              </w:rPr>
              <w:t>(15ヶ月)</w:t>
            </w:r>
          </w:p>
        </w:tc>
        <w:tc>
          <w:tcPr>
            <w:tcW w:w="5379" w:type="dxa"/>
            <w:tcBorders>
              <w:top w:val="single" w:sz="4" w:space="0" w:color="000000"/>
              <w:left w:val="dashed" w:sz="4" w:space="0" w:color="000000"/>
              <w:bottom w:val="single" w:sz="4" w:space="0" w:color="000000"/>
              <w:right w:val="dashed" w:sz="4" w:space="0" w:color="000000"/>
            </w:tcBorders>
            <w:shd w:val="clear" w:color="auto" w:fill="auto"/>
          </w:tcPr>
          <w:p w14:paraId="44F5E9C1" w14:textId="77777777" w:rsidR="000C5EC1" w:rsidRDefault="00000000">
            <w:pPr>
              <w:rPr>
                <w:rFonts w:ascii="ＭＳ 明朝" w:hAnsi="ＭＳ 明朝" w:cs="ＭＳ 明朝"/>
                <w:sz w:val="18"/>
              </w:rPr>
            </w:pPr>
            <w:proofErr w:type="spellStart"/>
            <w:r>
              <w:rPr>
                <w:rFonts w:ascii="ＭＳ 明朝" w:hAnsi="ＭＳ 明朝" w:cs="ＭＳ 明朝"/>
                <w:b/>
                <w:bCs/>
                <w:sz w:val="18"/>
                <w:u w:val="single"/>
              </w:rPr>
              <w:t>BtoB</w:t>
            </w:r>
            <w:proofErr w:type="spellEnd"/>
            <w:r>
              <w:rPr>
                <w:rFonts w:ascii="ＭＳ 明朝" w:hAnsi="ＭＳ 明朝" w:cs="ＭＳ 明朝"/>
                <w:b/>
                <w:bCs/>
                <w:sz w:val="18"/>
                <w:u w:val="single"/>
              </w:rPr>
              <w:t>向けECサイト再構築業務</w:t>
            </w:r>
          </w:p>
          <w:p w14:paraId="29157897" w14:textId="77777777" w:rsidR="000C5EC1" w:rsidRDefault="00000000">
            <w:pPr>
              <w:rPr>
                <w:rFonts w:ascii="ＭＳ 明朝" w:hAnsi="ＭＳ 明朝" w:cs="ＭＳ 明朝"/>
                <w:sz w:val="18"/>
              </w:rPr>
            </w:pPr>
            <w:r>
              <w:rPr>
                <w:rFonts w:ascii="ＭＳ 明朝" w:hAnsi="ＭＳ 明朝" w:cs="ＭＳ 明朝"/>
                <w:sz w:val="18"/>
              </w:rPr>
              <w:t>・通信販売会社のECサイトの再構築案件にて、設計、開発、テストをアジャイルで実施。</w:t>
            </w:r>
          </w:p>
          <w:p w14:paraId="37C00CC7" w14:textId="77777777" w:rsidR="000C5EC1" w:rsidRDefault="00000000">
            <w:pPr>
              <w:rPr>
                <w:rFonts w:ascii="ＭＳ 明朝" w:hAnsi="ＭＳ 明朝" w:cs="ＭＳ 明朝"/>
                <w:sz w:val="18"/>
              </w:rPr>
            </w:pPr>
            <w:r>
              <w:rPr>
                <w:rFonts w:ascii="ＭＳ 明朝" w:hAnsi="ＭＳ 明朝" w:cs="ＭＳ 明朝"/>
                <w:sz w:val="18"/>
              </w:rPr>
              <w:t>・</w:t>
            </w:r>
            <w:proofErr w:type="spellStart"/>
            <w:r>
              <w:rPr>
                <w:rFonts w:ascii="ＭＳ 明朝" w:hAnsi="ＭＳ 明朝" w:cs="ＭＳ 明朝"/>
                <w:sz w:val="18"/>
              </w:rPr>
              <w:t>kotlin</w:t>
            </w:r>
            <w:proofErr w:type="spellEnd"/>
            <w:r>
              <w:rPr>
                <w:rFonts w:ascii="ＭＳ 明朝" w:hAnsi="ＭＳ 明朝" w:cs="ＭＳ 明朝"/>
                <w:sz w:val="18"/>
              </w:rPr>
              <w:t>、Dockerなどを使用し、AWS環境を利用。</w:t>
            </w:r>
          </w:p>
          <w:p w14:paraId="5DB6F28D" w14:textId="77777777" w:rsidR="000C5EC1" w:rsidRDefault="00000000">
            <w:pPr>
              <w:rPr>
                <w:rFonts w:ascii="ＭＳ 明朝" w:hAnsi="ＭＳ 明朝" w:cs="ＭＳ 明朝"/>
                <w:sz w:val="18"/>
              </w:rPr>
            </w:pPr>
            <w:r>
              <w:rPr>
                <w:rFonts w:ascii="ＭＳ 明朝" w:hAnsi="ＭＳ 明朝" w:cs="ＭＳ 明朝"/>
                <w:sz w:val="18"/>
              </w:rPr>
              <w:t>・自社開発への切替えに伴い、SIer２社より、仕様をヒアリングして設計書作成。</w:t>
            </w:r>
          </w:p>
          <w:p w14:paraId="4E83F745" w14:textId="77777777" w:rsidR="000C5EC1" w:rsidRDefault="00000000">
            <w:pPr>
              <w:rPr>
                <w:rFonts w:ascii="ＭＳ 明朝" w:hAnsi="ＭＳ 明朝" w:cs="ＭＳ 明朝"/>
                <w:sz w:val="18"/>
              </w:rPr>
            </w:pPr>
            <w:r>
              <w:rPr>
                <w:rFonts w:ascii="ＭＳ 明朝" w:hAnsi="ＭＳ 明朝" w:cs="ＭＳ 明朝"/>
                <w:sz w:val="18"/>
              </w:rPr>
              <w:t>・設計フェーズでは複雑な商品情報やリコメンドなどの条件について簡潔に表形式で記載。</w:t>
            </w:r>
          </w:p>
          <w:p w14:paraId="37B1E90F" w14:textId="77777777" w:rsidR="000C5EC1" w:rsidRDefault="00000000">
            <w:r>
              <w:rPr>
                <w:rFonts w:ascii="ＭＳ 明朝" w:hAnsi="ＭＳ 明朝" w:cs="ＭＳ 明朝"/>
                <w:sz w:val="18"/>
              </w:rPr>
              <w:t>・開発フェーズはメンバーがスムーズに進める。</w:t>
            </w:r>
          </w:p>
        </w:tc>
        <w:tc>
          <w:tcPr>
            <w:tcW w:w="1326" w:type="dxa"/>
            <w:tcBorders>
              <w:top w:val="single" w:sz="4" w:space="0" w:color="000000"/>
              <w:bottom w:val="single" w:sz="4" w:space="0" w:color="000000"/>
              <w:right w:val="dashed" w:sz="4" w:space="0" w:color="000000"/>
            </w:tcBorders>
            <w:shd w:val="clear" w:color="auto" w:fill="auto"/>
          </w:tcPr>
          <w:p w14:paraId="3F46B9DE" w14:textId="77777777" w:rsidR="000C5EC1" w:rsidRDefault="00000000">
            <w:pPr>
              <w:rPr>
                <w:rFonts w:ascii="ＭＳ 明朝" w:hAnsi="ＭＳ 明朝" w:cs="ＭＳ 明朝"/>
                <w:sz w:val="18"/>
              </w:rPr>
            </w:pPr>
            <w:r>
              <w:rPr>
                <w:rFonts w:ascii="ＭＳ 明朝" w:hAnsi="ＭＳ 明朝" w:cs="ＭＳ 明朝"/>
                <w:sz w:val="18"/>
              </w:rPr>
              <w:t>Windows 10</w:t>
            </w:r>
          </w:p>
          <w:p w14:paraId="17555630" w14:textId="77777777" w:rsidR="000C5EC1" w:rsidRDefault="00000000">
            <w:pPr>
              <w:rPr>
                <w:rFonts w:ascii="ＭＳ 明朝" w:hAnsi="ＭＳ 明朝" w:cs="ＭＳ 明朝"/>
                <w:sz w:val="18"/>
              </w:rPr>
            </w:pPr>
            <w:r>
              <w:rPr>
                <w:rFonts w:ascii="ＭＳ 明朝" w:hAnsi="ＭＳ 明朝" w:cs="ＭＳ 明朝"/>
                <w:sz w:val="18"/>
              </w:rPr>
              <w:t>Spring Boot</w:t>
            </w:r>
          </w:p>
          <w:p w14:paraId="3FD82F6D" w14:textId="77777777" w:rsidR="000C5EC1" w:rsidRDefault="00000000">
            <w:pPr>
              <w:rPr>
                <w:rFonts w:ascii="ＭＳ 明朝" w:hAnsi="ＭＳ 明朝" w:cs="ＭＳ 明朝"/>
                <w:sz w:val="18"/>
              </w:rPr>
            </w:pPr>
            <w:r>
              <w:rPr>
                <w:rFonts w:ascii="ＭＳ 明朝" w:hAnsi="ＭＳ 明朝" w:cs="ＭＳ 明朝"/>
                <w:sz w:val="18"/>
              </w:rPr>
              <w:t>Kotlin</w:t>
            </w:r>
          </w:p>
          <w:p w14:paraId="63A04715" w14:textId="77777777" w:rsidR="000C5EC1" w:rsidRDefault="00000000">
            <w:pPr>
              <w:rPr>
                <w:rFonts w:ascii="ＭＳ 明朝" w:hAnsi="ＭＳ 明朝" w:cs="ＭＳ 明朝"/>
                <w:sz w:val="18"/>
              </w:rPr>
            </w:pPr>
            <w:r>
              <w:rPr>
                <w:rFonts w:ascii="ＭＳ 明朝" w:hAnsi="ＭＳ 明朝" w:cs="ＭＳ 明朝"/>
                <w:sz w:val="18"/>
              </w:rPr>
              <w:t>TypeScript</w:t>
            </w:r>
          </w:p>
          <w:p w14:paraId="16D3CC58" w14:textId="77777777" w:rsidR="000C5EC1" w:rsidRDefault="00000000">
            <w:pPr>
              <w:rPr>
                <w:rFonts w:ascii="ＭＳ 明朝" w:hAnsi="ＭＳ 明朝" w:cs="ＭＳ 明朝"/>
                <w:sz w:val="18"/>
              </w:rPr>
            </w:pPr>
            <w:r>
              <w:rPr>
                <w:rFonts w:ascii="ＭＳ 明朝" w:hAnsi="ＭＳ 明朝" w:cs="ＭＳ 明朝"/>
                <w:sz w:val="18"/>
              </w:rPr>
              <w:t xml:space="preserve">AWS </w:t>
            </w:r>
          </w:p>
          <w:p w14:paraId="56530C08" w14:textId="77777777" w:rsidR="000C5EC1" w:rsidRDefault="00000000">
            <w:pPr>
              <w:rPr>
                <w:rFonts w:ascii="ＭＳ 明朝" w:hAnsi="ＭＳ 明朝" w:cs="ＭＳ 明朝"/>
                <w:sz w:val="18"/>
              </w:rPr>
            </w:pPr>
            <w:r>
              <w:rPr>
                <w:rFonts w:ascii="ＭＳ 明朝" w:hAnsi="ＭＳ 明朝" w:cs="ＭＳ 明朝"/>
                <w:sz w:val="18"/>
              </w:rPr>
              <w:t>Docker</w:t>
            </w:r>
          </w:p>
          <w:p w14:paraId="4B01745C" w14:textId="77777777" w:rsidR="000C5EC1" w:rsidRDefault="00000000">
            <w:pPr>
              <w:rPr>
                <w:rFonts w:ascii="ＭＳ 明朝" w:hAnsi="ＭＳ 明朝" w:cs="ＭＳ 明朝"/>
                <w:sz w:val="18"/>
              </w:rPr>
            </w:pPr>
            <w:r>
              <w:rPr>
                <w:rFonts w:ascii="ＭＳ 明朝" w:hAnsi="ＭＳ 明朝" w:cs="ＭＳ 明朝"/>
                <w:sz w:val="18"/>
              </w:rPr>
              <w:t>IntelliJ</w:t>
            </w:r>
          </w:p>
          <w:p w14:paraId="11D9C504" w14:textId="77777777" w:rsidR="000C5EC1" w:rsidRDefault="00000000">
            <w:pPr>
              <w:rPr>
                <w:rFonts w:ascii="ＭＳ 明朝" w:hAnsi="ＭＳ 明朝" w:cs="ＭＳ 明朝"/>
                <w:sz w:val="18"/>
              </w:rPr>
            </w:pPr>
            <w:r>
              <w:rPr>
                <w:rFonts w:ascii="ＭＳ 明朝" w:hAnsi="ＭＳ 明朝" w:cs="ＭＳ 明朝"/>
                <w:sz w:val="18"/>
              </w:rPr>
              <w:t>Git</w:t>
            </w:r>
          </w:p>
          <w:p w14:paraId="6A67EAE4" w14:textId="77777777" w:rsidR="000C5EC1" w:rsidRDefault="00000000">
            <w:r>
              <w:rPr>
                <w:rFonts w:ascii="ＭＳ 明朝" w:hAnsi="ＭＳ 明朝" w:cs="ＭＳ 明朝"/>
                <w:sz w:val="18"/>
              </w:rPr>
              <w:t>Gradle</w:t>
            </w:r>
          </w:p>
        </w:tc>
        <w:tc>
          <w:tcPr>
            <w:tcW w:w="1875" w:type="dxa"/>
            <w:tcBorders>
              <w:top w:val="single" w:sz="4" w:space="0" w:color="000000"/>
              <w:bottom w:val="single" w:sz="4" w:space="0" w:color="000000"/>
              <w:right w:val="single" w:sz="4" w:space="0" w:color="000000"/>
            </w:tcBorders>
            <w:shd w:val="clear" w:color="auto" w:fill="auto"/>
          </w:tcPr>
          <w:p w14:paraId="2FAB0EC3"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506211D3" w14:textId="77777777" w:rsidR="000C5EC1" w:rsidRDefault="000C5EC1">
            <w:pPr>
              <w:rPr>
                <w:rFonts w:ascii="ＭＳ 明朝" w:hAnsi="ＭＳ 明朝" w:cs="ＭＳ 明朝"/>
                <w:color w:val="000000"/>
                <w:sz w:val="18"/>
              </w:rPr>
            </w:pPr>
          </w:p>
          <w:p w14:paraId="5D52B453"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48DCCAD7" w14:textId="77777777" w:rsidR="000C5EC1" w:rsidRDefault="00000000">
            <w:r>
              <w:rPr>
                <w:rFonts w:ascii="ＭＳ 明朝" w:hAnsi="ＭＳ 明朝" w:cs="ＭＳ 明朝"/>
                <w:color w:val="000000"/>
                <w:sz w:val="18"/>
              </w:rPr>
              <w:t>12名</w:t>
            </w:r>
          </w:p>
        </w:tc>
      </w:tr>
      <w:tr w:rsidR="000C5EC1" w14:paraId="7FCBC0B2" w14:textId="77777777">
        <w:tc>
          <w:tcPr>
            <w:tcW w:w="1513" w:type="dxa"/>
            <w:tcBorders>
              <w:left w:val="single" w:sz="4" w:space="0" w:color="000000"/>
              <w:bottom w:val="single" w:sz="4" w:space="0" w:color="000000"/>
            </w:tcBorders>
            <w:shd w:val="clear" w:color="auto" w:fill="auto"/>
          </w:tcPr>
          <w:p w14:paraId="15F4EF3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2021年9月</w:t>
            </w:r>
          </w:p>
          <w:p w14:paraId="7089AFA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6D237220"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2023年2月</w:t>
            </w:r>
          </w:p>
          <w:p w14:paraId="03DE3023" w14:textId="77777777" w:rsidR="000C5EC1" w:rsidRDefault="00000000">
            <w:pPr>
              <w:spacing w:line="0" w:lineRule="atLeast"/>
              <w:jc w:val="center"/>
            </w:pPr>
            <w:r>
              <w:rPr>
                <w:rFonts w:ascii="ＭＳ 明朝" w:hAnsi="ＭＳ 明朝" w:cs="ＭＳ 明朝"/>
                <w:sz w:val="18"/>
              </w:rPr>
              <w:t>(18ヶ月)</w:t>
            </w:r>
          </w:p>
        </w:tc>
        <w:tc>
          <w:tcPr>
            <w:tcW w:w="5379" w:type="dxa"/>
            <w:tcBorders>
              <w:left w:val="dashed" w:sz="4" w:space="0" w:color="000000"/>
              <w:bottom w:val="single" w:sz="4" w:space="0" w:color="000000"/>
              <w:right w:val="dashed" w:sz="4" w:space="0" w:color="000000"/>
            </w:tcBorders>
            <w:shd w:val="clear" w:color="auto" w:fill="auto"/>
          </w:tcPr>
          <w:p w14:paraId="7DE96196" w14:textId="77777777" w:rsidR="000C5EC1" w:rsidRDefault="00000000">
            <w:pPr>
              <w:rPr>
                <w:rFonts w:ascii="ＭＳ 明朝" w:hAnsi="ＭＳ 明朝" w:cs="ＭＳ 明朝"/>
                <w:sz w:val="18"/>
                <w:szCs w:val="18"/>
              </w:rPr>
            </w:pPr>
            <w:r>
              <w:rPr>
                <w:rFonts w:ascii="ＭＳ 明朝" w:hAnsi="ＭＳ 明朝" w:cs="ＭＳ 明朝"/>
                <w:b/>
                <w:bCs/>
                <w:sz w:val="18"/>
                <w:u w:val="single"/>
              </w:rPr>
              <w:t>小口送金サービス構築業務</w:t>
            </w:r>
          </w:p>
          <w:p w14:paraId="7D51C481" w14:textId="77777777" w:rsidR="000C5EC1" w:rsidRDefault="00000000">
            <w:pPr>
              <w:rPr>
                <w:rFonts w:ascii="ＭＳ 明朝" w:hAnsi="ＭＳ 明朝" w:cs="ＭＳ 明朝"/>
                <w:sz w:val="18"/>
                <w:szCs w:val="18"/>
              </w:rPr>
            </w:pPr>
            <w:r>
              <w:rPr>
                <w:rFonts w:ascii="ＭＳ 明朝" w:hAnsi="ＭＳ 明朝" w:cs="ＭＳ 明朝"/>
                <w:sz w:val="18"/>
                <w:szCs w:val="18"/>
              </w:rPr>
              <w:t>・全国展開されている小口送金サービスの設計、開発、テストをアジャイルで実施。</w:t>
            </w:r>
          </w:p>
          <w:p w14:paraId="44EC835F" w14:textId="77777777" w:rsidR="000C5EC1" w:rsidRDefault="00000000">
            <w:pPr>
              <w:rPr>
                <w:rFonts w:ascii="ＭＳ 明朝" w:hAnsi="ＭＳ 明朝" w:cs="ＭＳ 明朝"/>
                <w:sz w:val="18"/>
                <w:szCs w:val="18"/>
              </w:rPr>
            </w:pPr>
            <w:r>
              <w:rPr>
                <w:rFonts w:ascii="ＭＳ 明朝" w:hAnsi="ＭＳ 明朝" w:cs="ＭＳ 明朝"/>
                <w:sz w:val="18"/>
                <w:szCs w:val="18"/>
              </w:rPr>
              <w:t>・Golang、Docker、Kubernetes などを使用し、AWS環境でマイクロサービスの開発。</w:t>
            </w:r>
          </w:p>
          <w:p w14:paraId="4078ACC0" w14:textId="77777777" w:rsidR="000C5EC1" w:rsidRDefault="00000000">
            <w:r>
              <w:rPr>
                <w:rFonts w:ascii="ＭＳ 明朝" w:hAnsi="ＭＳ 明朝" w:cs="ＭＳ 明朝"/>
                <w:sz w:val="18"/>
                <w:szCs w:val="18"/>
              </w:rPr>
              <w:t>・クリーンアーキテクチャー適用。</w:t>
            </w:r>
          </w:p>
        </w:tc>
        <w:tc>
          <w:tcPr>
            <w:tcW w:w="1326" w:type="dxa"/>
            <w:tcBorders>
              <w:bottom w:val="single" w:sz="4" w:space="0" w:color="000000"/>
              <w:right w:val="dashed" w:sz="4" w:space="0" w:color="000000"/>
            </w:tcBorders>
            <w:shd w:val="clear" w:color="auto" w:fill="auto"/>
          </w:tcPr>
          <w:p w14:paraId="70882866" w14:textId="77777777" w:rsidR="000C5EC1" w:rsidRDefault="00000000">
            <w:pPr>
              <w:rPr>
                <w:rFonts w:ascii="ＭＳ 明朝" w:hAnsi="ＭＳ 明朝" w:cs="ＭＳ 明朝"/>
                <w:sz w:val="18"/>
              </w:rPr>
            </w:pPr>
            <w:r>
              <w:rPr>
                <w:rFonts w:ascii="ＭＳ 明朝" w:hAnsi="ＭＳ 明朝" w:cs="ＭＳ 明朝"/>
                <w:sz w:val="18"/>
              </w:rPr>
              <w:t>Windows 10</w:t>
            </w:r>
          </w:p>
          <w:p w14:paraId="3282CB6A" w14:textId="77777777" w:rsidR="000C5EC1" w:rsidRDefault="00000000">
            <w:pPr>
              <w:rPr>
                <w:rFonts w:ascii="ＭＳ 明朝" w:hAnsi="ＭＳ 明朝" w:cs="ＭＳ 明朝"/>
                <w:sz w:val="18"/>
              </w:rPr>
            </w:pPr>
            <w:r>
              <w:rPr>
                <w:rFonts w:ascii="ＭＳ 明朝" w:hAnsi="ＭＳ 明朝" w:cs="ＭＳ 明朝"/>
                <w:sz w:val="18"/>
              </w:rPr>
              <w:t>Golang</w:t>
            </w:r>
          </w:p>
          <w:p w14:paraId="5EC26CCF" w14:textId="77777777" w:rsidR="000C5EC1" w:rsidRDefault="00000000">
            <w:pPr>
              <w:rPr>
                <w:rFonts w:ascii="ＭＳ 明朝" w:hAnsi="ＭＳ 明朝" w:cs="ＭＳ 明朝"/>
                <w:sz w:val="18"/>
              </w:rPr>
            </w:pPr>
            <w:r>
              <w:rPr>
                <w:rFonts w:ascii="ＭＳ 明朝" w:hAnsi="ＭＳ 明朝" w:cs="ＭＳ 明朝"/>
                <w:sz w:val="18"/>
              </w:rPr>
              <w:t>MySQL</w:t>
            </w:r>
          </w:p>
          <w:p w14:paraId="63D53017" w14:textId="77777777" w:rsidR="000C5EC1" w:rsidRDefault="00000000">
            <w:pPr>
              <w:rPr>
                <w:rFonts w:ascii="ＭＳ 明朝" w:hAnsi="ＭＳ 明朝" w:cs="ＭＳ 明朝"/>
                <w:sz w:val="18"/>
              </w:rPr>
            </w:pPr>
            <w:r>
              <w:rPr>
                <w:rFonts w:ascii="ＭＳ 明朝" w:hAnsi="ＭＳ 明朝" w:cs="ＭＳ 明朝"/>
                <w:sz w:val="18"/>
              </w:rPr>
              <w:t>PostgreSQL</w:t>
            </w:r>
          </w:p>
          <w:p w14:paraId="04A2DBF8" w14:textId="77777777" w:rsidR="000C5EC1" w:rsidRDefault="00000000">
            <w:pPr>
              <w:rPr>
                <w:rFonts w:ascii="ＭＳ 明朝" w:hAnsi="ＭＳ 明朝" w:cs="ＭＳ 明朝"/>
                <w:sz w:val="18"/>
              </w:rPr>
            </w:pPr>
            <w:r>
              <w:rPr>
                <w:rFonts w:ascii="ＭＳ 明朝" w:hAnsi="ＭＳ 明朝" w:cs="ＭＳ 明朝"/>
                <w:sz w:val="18"/>
              </w:rPr>
              <w:t>AWS(EC</w:t>
            </w:r>
            <w:proofErr w:type="gramStart"/>
            <w:r>
              <w:rPr>
                <w:rFonts w:ascii="ＭＳ 明朝" w:hAnsi="ＭＳ 明朝" w:cs="ＭＳ 明朝"/>
                <w:sz w:val="18"/>
              </w:rPr>
              <w:t>2,S</w:t>
            </w:r>
            <w:proofErr w:type="gramEnd"/>
            <w:r>
              <w:rPr>
                <w:rFonts w:ascii="ＭＳ 明朝" w:hAnsi="ＭＳ 明朝" w:cs="ＭＳ 明朝"/>
                <w:sz w:val="18"/>
              </w:rPr>
              <w:t>3,SQS,cloud9)</w:t>
            </w:r>
          </w:p>
          <w:p w14:paraId="76DD6500" w14:textId="77777777" w:rsidR="000C5EC1" w:rsidRDefault="00000000">
            <w:pPr>
              <w:rPr>
                <w:rFonts w:ascii="ＭＳ 明朝" w:hAnsi="ＭＳ 明朝" w:cs="ＭＳ 明朝"/>
                <w:sz w:val="18"/>
              </w:rPr>
            </w:pPr>
            <w:r>
              <w:rPr>
                <w:rFonts w:ascii="ＭＳ 明朝" w:hAnsi="ＭＳ 明朝" w:cs="ＭＳ 明朝"/>
                <w:sz w:val="18"/>
              </w:rPr>
              <w:t>Docker</w:t>
            </w:r>
          </w:p>
          <w:p w14:paraId="26789BC6" w14:textId="77777777" w:rsidR="000C5EC1" w:rsidRDefault="00000000">
            <w:pPr>
              <w:rPr>
                <w:rFonts w:ascii="ＭＳ 明朝" w:hAnsi="ＭＳ 明朝" w:cs="ＭＳ 明朝"/>
                <w:sz w:val="18"/>
              </w:rPr>
            </w:pPr>
            <w:r>
              <w:rPr>
                <w:rFonts w:ascii="ＭＳ 明朝" w:hAnsi="ＭＳ 明朝" w:cs="ＭＳ 明朝"/>
                <w:sz w:val="18"/>
              </w:rPr>
              <w:t>Kubernetes</w:t>
            </w:r>
          </w:p>
          <w:p w14:paraId="7BFCCE9F" w14:textId="77777777" w:rsidR="000C5EC1" w:rsidRDefault="00000000">
            <w:pPr>
              <w:rPr>
                <w:rFonts w:ascii="ＭＳ 明朝" w:hAnsi="ＭＳ 明朝" w:cs="ＭＳ 明朝"/>
                <w:sz w:val="18"/>
              </w:rPr>
            </w:pPr>
            <w:r>
              <w:rPr>
                <w:rFonts w:ascii="ＭＳ 明朝" w:hAnsi="ＭＳ 明朝" w:cs="ＭＳ 明朝"/>
                <w:sz w:val="18"/>
              </w:rPr>
              <w:t>helm</w:t>
            </w:r>
          </w:p>
          <w:p w14:paraId="2C8FA5D8" w14:textId="77777777" w:rsidR="000C5EC1" w:rsidRDefault="00000000">
            <w:pPr>
              <w:rPr>
                <w:rFonts w:ascii="ＭＳ 明朝" w:hAnsi="ＭＳ 明朝" w:cs="ＭＳ 明朝"/>
                <w:sz w:val="18"/>
              </w:rPr>
            </w:pPr>
            <w:proofErr w:type="spellStart"/>
            <w:r>
              <w:rPr>
                <w:rFonts w:ascii="ＭＳ 明朝" w:hAnsi="ＭＳ 明朝" w:cs="ＭＳ 明朝"/>
                <w:sz w:val="18"/>
              </w:rPr>
              <w:t>ArgoCD</w:t>
            </w:r>
            <w:proofErr w:type="spellEnd"/>
          </w:p>
          <w:p w14:paraId="1DDA2185" w14:textId="77777777" w:rsidR="000C5EC1" w:rsidRDefault="00000000">
            <w:pPr>
              <w:rPr>
                <w:rFonts w:ascii="ＭＳ 明朝" w:hAnsi="ＭＳ 明朝" w:cs="ＭＳ 明朝"/>
                <w:sz w:val="18"/>
              </w:rPr>
            </w:pPr>
            <w:r>
              <w:rPr>
                <w:rFonts w:ascii="ＭＳ 明朝" w:hAnsi="ＭＳ 明朝" w:cs="ＭＳ 明朝"/>
                <w:sz w:val="18"/>
              </w:rPr>
              <w:t>Jenkins</w:t>
            </w:r>
          </w:p>
          <w:p w14:paraId="54449AD2" w14:textId="77777777" w:rsidR="000C5EC1" w:rsidRDefault="00000000">
            <w:pPr>
              <w:rPr>
                <w:rFonts w:ascii="ＭＳ 明朝" w:hAnsi="ＭＳ 明朝" w:cs="ＭＳ 明朝"/>
                <w:sz w:val="18"/>
              </w:rPr>
            </w:pPr>
            <w:r>
              <w:rPr>
                <w:rFonts w:ascii="ＭＳ 明朝" w:hAnsi="ＭＳ 明朝" w:cs="ＭＳ 明朝"/>
                <w:sz w:val="18"/>
              </w:rPr>
              <w:t>Gatling</w:t>
            </w:r>
          </w:p>
          <w:p w14:paraId="66F44A45" w14:textId="77777777" w:rsidR="000C5EC1" w:rsidRDefault="00000000">
            <w:pPr>
              <w:rPr>
                <w:rFonts w:ascii="ＭＳ 明朝" w:hAnsi="ＭＳ 明朝" w:cs="ＭＳ 明朝"/>
                <w:sz w:val="18"/>
              </w:rPr>
            </w:pPr>
            <w:proofErr w:type="spellStart"/>
            <w:r>
              <w:rPr>
                <w:rFonts w:ascii="ＭＳ 明朝" w:hAnsi="ＭＳ 明朝" w:cs="ＭＳ 明朝"/>
                <w:sz w:val="18"/>
              </w:rPr>
              <w:t>VSCode</w:t>
            </w:r>
            <w:proofErr w:type="spellEnd"/>
          </w:p>
          <w:p w14:paraId="44D22D0E" w14:textId="77777777" w:rsidR="000C5EC1" w:rsidRDefault="00000000">
            <w:pPr>
              <w:rPr>
                <w:rFonts w:ascii="ＭＳ 明朝" w:hAnsi="ＭＳ 明朝" w:cs="ＭＳ 明朝"/>
                <w:sz w:val="18"/>
              </w:rPr>
            </w:pPr>
            <w:r>
              <w:rPr>
                <w:rFonts w:ascii="ＭＳ 明朝" w:hAnsi="ＭＳ 明朝" w:cs="ＭＳ 明朝"/>
                <w:sz w:val="18"/>
              </w:rPr>
              <w:t>Git</w:t>
            </w:r>
          </w:p>
          <w:p w14:paraId="4E1752D1" w14:textId="77777777" w:rsidR="000C5EC1" w:rsidRDefault="000C5EC1">
            <w:pPr>
              <w:rPr>
                <w:rFonts w:ascii="ＭＳ 明朝" w:hAnsi="ＭＳ 明朝" w:cs="ＭＳ 明朝"/>
                <w:sz w:val="18"/>
              </w:rPr>
            </w:pPr>
          </w:p>
        </w:tc>
        <w:tc>
          <w:tcPr>
            <w:tcW w:w="1875" w:type="dxa"/>
            <w:tcBorders>
              <w:bottom w:val="single" w:sz="4" w:space="0" w:color="000000"/>
              <w:right w:val="single" w:sz="4" w:space="0" w:color="000000"/>
            </w:tcBorders>
            <w:shd w:val="clear" w:color="auto" w:fill="auto"/>
          </w:tcPr>
          <w:p w14:paraId="6FD108DE"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メンバー</w:t>
            </w:r>
          </w:p>
          <w:p w14:paraId="414E30E6" w14:textId="77777777" w:rsidR="000C5EC1" w:rsidRDefault="000C5EC1">
            <w:pPr>
              <w:rPr>
                <w:rFonts w:ascii="ＭＳ 明朝" w:hAnsi="ＭＳ 明朝" w:cs="ＭＳ 明朝"/>
                <w:color w:val="000000"/>
                <w:sz w:val="18"/>
              </w:rPr>
            </w:pPr>
          </w:p>
          <w:p w14:paraId="6FB6B1F5"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4ED5EC01" w14:textId="77777777" w:rsidR="000C5EC1" w:rsidRDefault="00000000">
            <w:r>
              <w:rPr>
                <w:rFonts w:ascii="ＭＳ 明朝" w:hAnsi="ＭＳ 明朝" w:cs="ＭＳ 明朝"/>
                <w:color w:val="000000"/>
                <w:sz w:val="18"/>
              </w:rPr>
              <w:t>8名</w:t>
            </w:r>
          </w:p>
        </w:tc>
      </w:tr>
      <w:tr w:rsidR="000C5EC1" w14:paraId="05F00D76" w14:textId="77777777">
        <w:tc>
          <w:tcPr>
            <w:tcW w:w="1513" w:type="dxa"/>
            <w:tcBorders>
              <w:left w:val="single" w:sz="4" w:space="0" w:color="000000"/>
              <w:bottom w:val="single" w:sz="4" w:space="0" w:color="000000"/>
            </w:tcBorders>
            <w:shd w:val="clear" w:color="auto" w:fill="auto"/>
          </w:tcPr>
          <w:p w14:paraId="46AC60C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2023年3月</w:t>
            </w:r>
          </w:p>
          <w:p w14:paraId="5E0A874A"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lastRenderedPageBreak/>
              <w:t>|</w:t>
            </w:r>
          </w:p>
          <w:p w14:paraId="54F51486"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2023年12月</w:t>
            </w:r>
          </w:p>
          <w:p w14:paraId="59212F12" w14:textId="77777777" w:rsidR="000C5EC1" w:rsidRDefault="00000000">
            <w:pPr>
              <w:spacing w:line="0" w:lineRule="atLeast"/>
              <w:jc w:val="center"/>
            </w:pPr>
            <w:r>
              <w:rPr>
                <w:rFonts w:ascii="ＭＳ 明朝" w:hAnsi="ＭＳ 明朝" w:cs="ＭＳ 明朝"/>
                <w:sz w:val="18"/>
              </w:rPr>
              <w:t>(9ヶ月)</w:t>
            </w:r>
          </w:p>
        </w:tc>
        <w:tc>
          <w:tcPr>
            <w:tcW w:w="5379" w:type="dxa"/>
            <w:tcBorders>
              <w:left w:val="dashed" w:sz="4" w:space="0" w:color="000000"/>
              <w:bottom w:val="single" w:sz="4" w:space="0" w:color="000000"/>
              <w:right w:val="dashed" w:sz="4" w:space="0" w:color="000000"/>
            </w:tcBorders>
            <w:shd w:val="clear" w:color="auto" w:fill="auto"/>
          </w:tcPr>
          <w:p w14:paraId="6917AFEF" w14:textId="77777777" w:rsidR="000C5EC1" w:rsidRDefault="00000000">
            <w:pPr>
              <w:rPr>
                <w:rFonts w:ascii="ＭＳ 明朝" w:hAnsi="ＭＳ 明朝" w:cs="ＭＳ 明朝"/>
                <w:sz w:val="18"/>
              </w:rPr>
            </w:pPr>
            <w:r>
              <w:rPr>
                <w:rFonts w:ascii="ＭＳ 明朝" w:hAnsi="ＭＳ 明朝" w:cs="ＭＳ 明朝"/>
                <w:b/>
                <w:bCs/>
                <w:sz w:val="18"/>
                <w:u w:val="single"/>
              </w:rPr>
              <w:lastRenderedPageBreak/>
              <w:t>保険システム開発支援業務</w:t>
            </w:r>
          </w:p>
          <w:p w14:paraId="4CC56154" w14:textId="77777777" w:rsidR="000C5EC1" w:rsidRDefault="00000000">
            <w:pPr>
              <w:rPr>
                <w:rFonts w:ascii="ＭＳ 明朝" w:hAnsi="ＭＳ 明朝" w:cs="ＭＳ 明朝"/>
                <w:sz w:val="18"/>
              </w:rPr>
            </w:pPr>
            <w:r>
              <w:rPr>
                <w:rFonts w:ascii="ＭＳ 明朝" w:hAnsi="ＭＳ 明朝" w:cs="ＭＳ 明朝"/>
                <w:sz w:val="18"/>
              </w:rPr>
              <w:lastRenderedPageBreak/>
              <w:t>・大手保険会社のシステム会社にて団体保証のWeb申し込みサービス開発のプロジェクト管理。</w:t>
            </w:r>
          </w:p>
          <w:p w14:paraId="4B33B6DF" w14:textId="77777777" w:rsidR="000C5EC1" w:rsidRDefault="00000000">
            <w:pPr>
              <w:rPr>
                <w:rFonts w:ascii="ＭＳ 明朝" w:hAnsi="ＭＳ 明朝" w:cs="ＭＳ 明朝"/>
                <w:sz w:val="18"/>
              </w:rPr>
            </w:pPr>
            <w:r>
              <w:rPr>
                <w:rFonts w:ascii="ＭＳ 明朝" w:hAnsi="ＭＳ 明朝" w:cs="ＭＳ 明朝"/>
                <w:sz w:val="18"/>
              </w:rPr>
              <w:t>・業務部門よりヒアリングを行い、システム化要件への落とし込みや、要件定義、スケジュール作成、基本設計書作成を行う。</w:t>
            </w:r>
          </w:p>
          <w:p w14:paraId="19FB5D4F" w14:textId="77777777" w:rsidR="000C5EC1" w:rsidRDefault="00000000">
            <w:pPr>
              <w:rPr>
                <w:rFonts w:ascii="ＭＳ 明朝" w:hAnsi="ＭＳ 明朝" w:cs="ＭＳ 明朝"/>
                <w:sz w:val="18"/>
              </w:rPr>
            </w:pPr>
            <w:r>
              <w:rPr>
                <w:rFonts w:ascii="ＭＳ 明朝" w:hAnsi="ＭＳ 明朝" w:cs="ＭＳ 明朝"/>
                <w:sz w:val="18"/>
              </w:rPr>
              <w:t>・開発ベンダーへの作業依頼、成果物のレビュー、工程管理等を行う。</w:t>
            </w:r>
          </w:p>
          <w:p w14:paraId="5B376070" w14:textId="77777777" w:rsidR="000C5EC1" w:rsidRDefault="00000000">
            <w:pPr>
              <w:rPr>
                <w:rFonts w:ascii="ＭＳ 明朝" w:hAnsi="ＭＳ 明朝" w:cs="ＭＳ 明朝"/>
                <w:sz w:val="18"/>
              </w:rPr>
            </w:pPr>
            <w:r>
              <w:rPr>
                <w:rFonts w:ascii="ＭＳ 明朝" w:hAnsi="ＭＳ 明朝" w:cs="ＭＳ 明朝"/>
                <w:sz w:val="18"/>
              </w:rPr>
              <w:t>・関係者の承認を得て、本番リリースを行う。</w:t>
            </w:r>
          </w:p>
          <w:p w14:paraId="767B8020" w14:textId="77777777" w:rsidR="000C5EC1" w:rsidRDefault="00000000">
            <w:pPr>
              <w:rPr>
                <w:rFonts w:ascii="ＭＳ 明朝" w:hAnsi="ＭＳ 明朝" w:cs="ＭＳ 明朝"/>
                <w:sz w:val="18"/>
              </w:rPr>
            </w:pPr>
            <w:r>
              <w:rPr>
                <w:rFonts w:ascii="ＭＳ 明朝" w:hAnsi="ＭＳ 明朝" w:cs="ＭＳ 明朝"/>
                <w:sz w:val="18"/>
              </w:rPr>
              <w:t>・２つの案件と、障害対応（原因切り分け、ベンダー調整、業務部門への連絡・報告など）を掛け持つ。</w:t>
            </w:r>
          </w:p>
          <w:p w14:paraId="7AEF4ADA" w14:textId="77777777" w:rsidR="000C5EC1" w:rsidRDefault="00000000">
            <w:r>
              <w:rPr>
                <w:rFonts w:ascii="ＭＳ 明朝" w:hAnsi="ＭＳ 明朝" w:cs="ＭＳ 明朝"/>
                <w:sz w:val="18"/>
              </w:rPr>
              <w:t>・Linux環境でのログ解析や、不具合発生時にJavaソースコード調査を実施する。</w:t>
            </w:r>
          </w:p>
        </w:tc>
        <w:tc>
          <w:tcPr>
            <w:tcW w:w="1326" w:type="dxa"/>
            <w:tcBorders>
              <w:bottom w:val="single" w:sz="4" w:space="0" w:color="000000"/>
              <w:right w:val="dashed" w:sz="4" w:space="0" w:color="000000"/>
            </w:tcBorders>
            <w:shd w:val="clear" w:color="auto" w:fill="auto"/>
          </w:tcPr>
          <w:p w14:paraId="49177785" w14:textId="77777777" w:rsidR="000C5EC1" w:rsidRDefault="00000000">
            <w:pPr>
              <w:rPr>
                <w:rFonts w:ascii="ＭＳ 明朝" w:hAnsi="ＭＳ 明朝" w:cs="ＭＳ 明朝"/>
                <w:sz w:val="18"/>
              </w:rPr>
            </w:pPr>
            <w:r>
              <w:rPr>
                <w:rFonts w:ascii="ＭＳ 明朝" w:hAnsi="ＭＳ 明朝" w:cs="ＭＳ 明朝"/>
                <w:sz w:val="18"/>
              </w:rPr>
              <w:lastRenderedPageBreak/>
              <w:t>Windows10</w:t>
            </w:r>
          </w:p>
          <w:p w14:paraId="2450F991" w14:textId="77777777" w:rsidR="000C5EC1" w:rsidRDefault="00000000">
            <w:pPr>
              <w:rPr>
                <w:rFonts w:ascii="ＭＳ 明朝" w:hAnsi="ＭＳ 明朝" w:cs="ＭＳ 明朝"/>
                <w:sz w:val="18"/>
              </w:rPr>
            </w:pPr>
            <w:r>
              <w:rPr>
                <w:rFonts w:ascii="ＭＳ 明朝" w:hAnsi="ＭＳ 明朝" w:cs="ＭＳ 明朝"/>
                <w:sz w:val="18"/>
              </w:rPr>
              <w:lastRenderedPageBreak/>
              <w:t>Java8</w:t>
            </w:r>
          </w:p>
          <w:p w14:paraId="5182F7C2" w14:textId="77777777" w:rsidR="000C5EC1" w:rsidRDefault="00000000">
            <w:pPr>
              <w:rPr>
                <w:rFonts w:ascii="ＭＳ 明朝" w:hAnsi="ＭＳ 明朝" w:cs="ＭＳ 明朝"/>
                <w:sz w:val="18"/>
              </w:rPr>
            </w:pPr>
            <w:r>
              <w:rPr>
                <w:rFonts w:ascii="ＭＳ 明朝" w:hAnsi="ＭＳ 明朝" w:cs="ＭＳ 明朝"/>
                <w:sz w:val="18"/>
              </w:rPr>
              <w:t>PostgreSQL</w:t>
            </w:r>
          </w:p>
          <w:p w14:paraId="28679D47" w14:textId="77777777" w:rsidR="000C5EC1" w:rsidRDefault="00000000">
            <w:pPr>
              <w:rPr>
                <w:rFonts w:ascii="ＭＳ 明朝" w:hAnsi="ＭＳ 明朝" w:cs="ＭＳ 明朝"/>
                <w:sz w:val="18"/>
              </w:rPr>
            </w:pPr>
            <w:r>
              <w:rPr>
                <w:rFonts w:ascii="ＭＳ 明朝" w:hAnsi="ＭＳ 明朝" w:cs="ＭＳ 明朝"/>
                <w:sz w:val="18"/>
              </w:rPr>
              <w:t>Oracle</w:t>
            </w:r>
          </w:p>
          <w:p w14:paraId="2A09716E" w14:textId="77777777" w:rsidR="000C5EC1" w:rsidRDefault="00000000">
            <w:pPr>
              <w:rPr>
                <w:rFonts w:ascii="ＭＳ 明朝" w:hAnsi="ＭＳ 明朝" w:cs="ＭＳ 明朝"/>
                <w:sz w:val="18"/>
              </w:rPr>
            </w:pPr>
            <w:r>
              <w:rPr>
                <w:rFonts w:ascii="ＭＳ 明朝" w:hAnsi="ＭＳ 明朝" w:cs="ＭＳ 明朝"/>
                <w:sz w:val="18"/>
              </w:rPr>
              <w:t>Amazon Linux</w:t>
            </w:r>
          </w:p>
          <w:p w14:paraId="47514B1F" w14:textId="77777777" w:rsidR="000C5EC1" w:rsidRDefault="00000000">
            <w:pPr>
              <w:rPr>
                <w:rFonts w:ascii="ＭＳ 明朝" w:hAnsi="ＭＳ 明朝" w:cs="ＭＳ 明朝"/>
                <w:sz w:val="18"/>
              </w:rPr>
            </w:pPr>
            <w:r>
              <w:rPr>
                <w:rFonts w:ascii="ＭＳ 明朝" w:hAnsi="ＭＳ 明朝" w:cs="ＭＳ 明朝"/>
                <w:sz w:val="18"/>
              </w:rPr>
              <w:t>AWS</w:t>
            </w:r>
          </w:p>
          <w:p w14:paraId="14BBCD04" w14:textId="77777777" w:rsidR="000C5EC1" w:rsidRDefault="00000000">
            <w:r>
              <w:rPr>
                <w:rFonts w:ascii="ＭＳ 明朝" w:hAnsi="ＭＳ 明朝" w:cs="ＭＳ 明朝"/>
                <w:sz w:val="18"/>
              </w:rPr>
              <w:t>Eclipse</w:t>
            </w:r>
          </w:p>
        </w:tc>
        <w:tc>
          <w:tcPr>
            <w:tcW w:w="1875" w:type="dxa"/>
            <w:tcBorders>
              <w:bottom w:val="single" w:sz="4" w:space="0" w:color="000000"/>
              <w:right w:val="single" w:sz="4" w:space="0" w:color="000000"/>
            </w:tcBorders>
            <w:shd w:val="clear" w:color="auto" w:fill="auto"/>
          </w:tcPr>
          <w:p w14:paraId="03B4C363" w14:textId="77777777" w:rsidR="000C5EC1" w:rsidRDefault="00000000">
            <w:pPr>
              <w:rPr>
                <w:rFonts w:ascii="ＭＳ 明朝" w:hAnsi="ＭＳ 明朝" w:cs="ＭＳ 明朝"/>
                <w:color w:val="000000"/>
                <w:sz w:val="18"/>
              </w:rPr>
            </w:pPr>
            <w:r>
              <w:rPr>
                <w:rFonts w:ascii="ＭＳ 明朝" w:hAnsi="ＭＳ 明朝" w:cs="ＭＳ 明朝"/>
                <w:color w:val="000000"/>
                <w:sz w:val="18"/>
              </w:rPr>
              <w:lastRenderedPageBreak/>
              <w:t>プロジェクトマネ</w:t>
            </w:r>
            <w:r>
              <w:rPr>
                <w:rFonts w:ascii="ＭＳ 明朝" w:hAnsi="ＭＳ 明朝" w:cs="ＭＳ 明朝"/>
                <w:color w:val="000000"/>
                <w:sz w:val="18"/>
              </w:rPr>
              <w:lastRenderedPageBreak/>
              <w:t>ージャ</w:t>
            </w:r>
          </w:p>
          <w:p w14:paraId="48B85188" w14:textId="77777777" w:rsidR="000C5EC1" w:rsidRDefault="000C5EC1">
            <w:pPr>
              <w:rPr>
                <w:rFonts w:ascii="ＭＳ 明朝" w:hAnsi="ＭＳ 明朝" w:cs="ＭＳ 明朝"/>
                <w:color w:val="000000"/>
                <w:sz w:val="18"/>
              </w:rPr>
            </w:pPr>
          </w:p>
          <w:p w14:paraId="621C9A75"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7E5E625A" w14:textId="77777777" w:rsidR="000C5EC1" w:rsidRDefault="00000000">
            <w:r>
              <w:rPr>
                <w:rFonts w:ascii="ＭＳ 明朝" w:hAnsi="ＭＳ 明朝" w:cs="ＭＳ 明朝"/>
                <w:color w:val="000000"/>
                <w:sz w:val="18"/>
              </w:rPr>
              <w:t>10名</w:t>
            </w:r>
          </w:p>
        </w:tc>
      </w:tr>
      <w:tr w:rsidR="000C5EC1" w14:paraId="653680D9" w14:textId="77777777">
        <w:tc>
          <w:tcPr>
            <w:tcW w:w="1513" w:type="dxa"/>
            <w:tcBorders>
              <w:left w:val="single" w:sz="4" w:space="0" w:color="000000"/>
              <w:bottom w:val="single" w:sz="4" w:space="0" w:color="000000"/>
            </w:tcBorders>
            <w:shd w:val="clear" w:color="auto" w:fill="auto"/>
          </w:tcPr>
          <w:p w14:paraId="65411798"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lastRenderedPageBreak/>
              <w:t>2024年2月</w:t>
            </w:r>
          </w:p>
          <w:p w14:paraId="0D33171C"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w:t>
            </w:r>
          </w:p>
          <w:p w14:paraId="7C0A4E6E" w14:textId="77777777" w:rsidR="000C5EC1" w:rsidRDefault="00000000">
            <w:pPr>
              <w:spacing w:line="0" w:lineRule="atLeast"/>
              <w:jc w:val="center"/>
              <w:rPr>
                <w:rFonts w:ascii="ＭＳ 明朝" w:hAnsi="ＭＳ 明朝" w:cs="ＭＳ 明朝"/>
                <w:sz w:val="18"/>
              </w:rPr>
            </w:pPr>
            <w:r>
              <w:rPr>
                <w:rFonts w:ascii="ＭＳ 明朝" w:hAnsi="ＭＳ 明朝" w:cs="ＭＳ 明朝"/>
                <w:sz w:val="18"/>
              </w:rPr>
              <w:t>2025年3月</w:t>
            </w:r>
          </w:p>
          <w:p w14:paraId="326FDA2F" w14:textId="77777777" w:rsidR="000C5EC1" w:rsidRDefault="00000000">
            <w:pPr>
              <w:spacing w:line="0" w:lineRule="atLeast"/>
              <w:jc w:val="center"/>
            </w:pPr>
            <w:r>
              <w:rPr>
                <w:rFonts w:ascii="ＭＳ 明朝" w:hAnsi="ＭＳ 明朝" w:cs="ＭＳ 明朝"/>
                <w:sz w:val="18"/>
              </w:rPr>
              <w:t>(13ヶ月)</w:t>
            </w:r>
          </w:p>
        </w:tc>
        <w:tc>
          <w:tcPr>
            <w:tcW w:w="5379" w:type="dxa"/>
            <w:tcBorders>
              <w:left w:val="dashed" w:sz="4" w:space="0" w:color="000000"/>
              <w:bottom w:val="single" w:sz="4" w:space="0" w:color="000000"/>
              <w:right w:val="dashed" w:sz="4" w:space="0" w:color="000000"/>
            </w:tcBorders>
            <w:shd w:val="clear" w:color="auto" w:fill="auto"/>
          </w:tcPr>
          <w:p w14:paraId="0811F93F" w14:textId="77777777" w:rsidR="000C5EC1" w:rsidRDefault="00000000">
            <w:pPr>
              <w:rPr>
                <w:rFonts w:ascii="ＭＳ 明朝" w:hAnsi="ＭＳ 明朝" w:cs="ＭＳ 明朝"/>
                <w:sz w:val="18"/>
              </w:rPr>
            </w:pPr>
            <w:r>
              <w:rPr>
                <w:rFonts w:ascii="ＭＳ 明朝" w:hAnsi="ＭＳ 明朝" w:cs="ＭＳ 明朝"/>
                <w:b/>
                <w:bCs/>
                <w:sz w:val="18"/>
                <w:u w:val="single"/>
              </w:rPr>
              <w:t>製薬業界向けシステムの導入支援</w:t>
            </w:r>
          </w:p>
          <w:p w14:paraId="349393E5" w14:textId="77777777" w:rsidR="000C5EC1" w:rsidRDefault="00000000">
            <w:pPr>
              <w:rPr>
                <w:rFonts w:ascii="ＭＳ 明朝" w:hAnsi="ＭＳ 明朝" w:cs="ＭＳ 明朝"/>
                <w:sz w:val="18"/>
              </w:rPr>
            </w:pPr>
            <w:r>
              <w:rPr>
                <w:rFonts w:ascii="ＭＳ 明朝" w:hAnsi="ＭＳ 明朝" w:cs="ＭＳ 明朝"/>
                <w:sz w:val="18"/>
              </w:rPr>
              <w:t>・製造販売後調査用EDC(Electronic Data Capture)システムの自社サービス。</w:t>
            </w:r>
          </w:p>
          <w:p w14:paraId="1C9D7FE6" w14:textId="77777777" w:rsidR="000C5EC1" w:rsidRDefault="00000000">
            <w:pPr>
              <w:rPr>
                <w:rFonts w:ascii="ＭＳ 明朝" w:hAnsi="ＭＳ 明朝" w:cs="ＭＳ 明朝"/>
                <w:sz w:val="18"/>
              </w:rPr>
            </w:pPr>
            <w:r>
              <w:rPr>
                <w:rFonts w:ascii="ＭＳ 明朝" w:hAnsi="ＭＳ 明朝" w:cs="ＭＳ 明朝"/>
                <w:sz w:val="18"/>
              </w:rPr>
              <w:t>・顧客担当よりヒアリングを行い、要件定義を確認し、</w:t>
            </w:r>
            <w:proofErr w:type="spellStart"/>
            <w:r>
              <w:rPr>
                <w:rFonts w:ascii="ＭＳ 明朝" w:hAnsi="ＭＳ 明朝" w:cs="ＭＳ 明朝"/>
                <w:sz w:val="18"/>
              </w:rPr>
              <w:t>fit&amp;gap</w:t>
            </w:r>
            <w:proofErr w:type="spellEnd"/>
            <w:r>
              <w:rPr>
                <w:rFonts w:ascii="ＭＳ 明朝" w:hAnsi="ＭＳ 明朝" w:cs="ＭＳ 明朝"/>
                <w:sz w:val="18"/>
              </w:rPr>
              <w:t>分析を行い、開発は開発チームと調整し、進捗管理を行う。</w:t>
            </w:r>
          </w:p>
          <w:p w14:paraId="61406DE0" w14:textId="77777777" w:rsidR="000C5EC1" w:rsidRDefault="00000000">
            <w:r>
              <w:rPr>
                <w:rFonts w:ascii="ＭＳ 明朝" w:hAnsi="ＭＳ 明朝" w:cs="ＭＳ 明朝"/>
                <w:sz w:val="18"/>
              </w:rPr>
              <w:t>・運用にて、障害発生時に迅速に原因調査を行い、インシデント内容により、担当チームと調整し、顧客担当へ連絡、報告を行う。</w:t>
            </w:r>
          </w:p>
        </w:tc>
        <w:tc>
          <w:tcPr>
            <w:tcW w:w="1326" w:type="dxa"/>
            <w:tcBorders>
              <w:bottom w:val="single" w:sz="4" w:space="0" w:color="000000"/>
              <w:right w:val="dashed" w:sz="4" w:space="0" w:color="000000"/>
            </w:tcBorders>
            <w:shd w:val="clear" w:color="auto" w:fill="auto"/>
          </w:tcPr>
          <w:p w14:paraId="7FC4039C" w14:textId="77777777" w:rsidR="000C5EC1" w:rsidRDefault="00000000">
            <w:pPr>
              <w:rPr>
                <w:rFonts w:ascii="ＭＳ 明朝" w:hAnsi="ＭＳ 明朝" w:cs="ＭＳ 明朝"/>
                <w:sz w:val="18"/>
              </w:rPr>
            </w:pPr>
            <w:r>
              <w:rPr>
                <w:rFonts w:ascii="ＭＳ 明朝" w:hAnsi="ＭＳ 明朝" w:cs="ＭＳ 明朝"/>
                <w:sz w:val="18"/>
              </w:rPr>
              <w:t>Java11</w:t>
            </w:r>
          </w:p>
          <w:p w14:paraId="1DCB84B0" w14:textId="77777777" w:rsidR="000C5EC1" w:rsidRDefault="00000000">
            <w:pPr>
              <w:rPr>
                <w:rFonts w:ascii="ＭＳ 明朝" w:hAnsi="ＭＳ 明朝" w:cs="ＭＳ 明朝"/>
                <w:sz w:val="18"/>
              </w:rPr>
            </w:pPr>
            <w:r>
              <w:rPr>
                <w:rFonts w:ascii="ＭＳ 明朝" w:hAnsi="ＭＳ 明朝" w:cs="ＭＳ 明朝"/>
                <w:sz w:val="18"/>
              </w:rPr>
              <w:t>Oracle</w:t>
            </w:r>
          </w:p>
          <w:p w14:paraId="23AE2816" w14:textId="77777777" w:rsidR="000C5EC1" w:rsidRDefault="00000000">
            <w:pPr>
              <w:rPr>
                <w:rFonts w:ascii="ＭＳ 明朝" w:hAnsi="ＭＳ 明朝" w:cs="ＭＳ 明朝"/>
                <w:sz w:val="18"/>
              </w:rPr>
            </w:pPr>
            <w:r>
              <w:rPr>
                <w:rFonts w:ascii="ＭＳ 明朝" w:hAnsi="ＭＳ 明朝" w:cs="ＭＳ 明朝"/>
                <w:sz w:val="18"/>
              </w:rPr>
              <w:t>PostgreSQL</w:t>
            </w:r>
          </w:p>
          <w:p w14:paraId="6B4486CB" w14:textId="77777777" w:rsidR="000C5EC1" w:rsidRDefault="00000000">
            <w:pPr>
              <w:rPr>
                <w:rFonts w:ascii="ＭＳ 明朝" w:hAnsi="ＭＳ 明朝" w:cs="ＭＳ 明朝"/>
                <w:sz w:val="18"/>
              </w:rPr>
            </w:pPr>
            <w:r>
              <w:rPr>
                <w:rFonts w:ascii="ＭＳ 明朝" w:hAnsi="ＭＳ 明朝" w:cs="ＭＳ 明朝"/>
                <w:sz w:val="18"/>
              </w:rPr>
              <w:t>AWS</w:t>
            </w:r>
          </w:p>
          <w:p w14:paraId="3EF3F96E" w14:textId="77777777" w:rsidR="000C5EC1" w:rsidRDefault="00000000">
            <w:pPr>
              <w:rPr>
                <w:rFonts w:ascii="ＭＳ 明朝" w:hAnsi="ＭＳ 明朝" w:cs="ＭＳ 明朝"/>
                <w:sz w:val="18"/>
              </w:rPr>
            </w:pPr>
            <w:r>
              <w:rPr>
                <w:rFonts w:ascii="ＭＳ 明朝" w:hAnsi="ＭＳ 明朝" w:cs="ＭＳ 明朝"/>
                <w:sz w:val="18"/>
              </w:rPr>
              <w:t>Amazon Linux</w:t>
            </w:r>
          </w:p>
          <w:p w14:paraId="30B4C927" w14:textId="77777777" w:rsidR="000C5EC1" w:rsidRDefault="00000000">
            <w:r>
              <w:rPr>
                <w:rFonts w:ascii="ＭＳ 明朝" w:hAnsi="ＭＳ 明朝" w:cs="ＭＳ 明朝"/>
                <w:sz w:val="18"/>
              </w:rPr>
              <w:t>Eclipse</w:t>
            </w:r>
          </w:p>
        </w:tc>
        <w:tc>
          <w:tcPr>
            <w:tcW w:w="1875" w:type="dxa"/>
            <w:tcBorders>
              <w:bottom w:val="single" w:sz="4" w:space="0" w:color="000000"/>
              <w:right w:val="single" w:sz="4" w:space="0" w:color="000000"/>
            </w:tcBorders>
            <w:shd w:val="clear" w:color="auto" w:fill="auto"/>
          </w:tcPr>
          <w:p w14:paraId="2295AEFE"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プロジェクトマネージャ</w:t>
            </w:r>
          </w:p>
          <w:p w14:paraId="6367073C" w14:textId="77777777" w:rsidR="000C5EC1" w:rsidRDefault="000C5EC1">
            <w:pPr>
              <w:rPr>
                <w:rFonts w:ascii="ＭＳ 明朝" w:hAnsi="ＭＳ 明朝" w:cs="ＭＳ 明朝"/>
                <w:color w:val="000000"/>
                <w:sz w:val="18"/>
              </w:rPr>
            </w:pPr>
          </w:p>
          <w:p w14:paraId="028D7526"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07D3D8F2" w14:textId="77777777" w:rsidR="000C5EC1" w:rsidRDefault="00000000">
            <w:r>
              <w:rPr>
                <w:rFonts w:ascii="ＭＳ 明朝" w:hAnsi="ＭＳ 明朝" w:cs="ＭＳ 明朝"/>
                <w:color w:val="000000"/>
                <w:sz w:val="18"/>
              </w:rPr>
              <w:t>8名</w:t>
            </w:r>
          </w:p>
        </w:tc>
      </w:tr>
      <w:tr w:rsidR="000C5EC1" w14:paraId="60498FCE" w14:textId="77777777">
        <w:tc>
          <w:tcPr>
            <w:tcW w:w="1513" w:type="dxa"/>
            <w:tcBorders>
              <w:left w:val="single" w:sz="4" w:space="0" w:color="000000"/>
              <w:bottom w:val="single" w:sz="4" w:space="0" w:color="000000"/>
            </w:tcBorders>
            <w:shd w:val="clear" w:color="auto" w:fill="auto"/>
          </w:tcPr>
          <w:p w14:paraId="76F9F9DC" w14:textId="77777777" w:rsidR="000C5EC1" w:rsidRDefault="00000000">
            <w:pPr>
              <w:pStyle w:val="a8"/>
              <w:spacing w:line="0" w:lineRule="atLeast"/>
              <w:jc w:val="center"/>
              <w:rPr>
                <w:rFonts w:ascii="ＭＳ 明朝" w:eastAsia="ＭＳ 明朝" w:hAnsi="ＭＳ 明朝" w:cs="ＭＳ 明朝"/>
                <w:color w:val="222222"/>
              </w:rPr>
            </w:pPr>
            <w:r>
              <w:rPr>
                <w:rFonts w:ascii="ＭＳ 明朝" w:eastAsia="ＭＳ 明朝" w:hAnsi="ＭＳ 明朝" w:cs="ＭＳ 明朝"/>
                <w:color w:val="222222"/>
              </w:rPr>
              <w:t>2025年5月</w:t>
            </w:r>
          </w:p>
          <w:p w14:paraId="6EF35332" w14:textId="77777777" w:rsidR="000C5EC1" w:rsidRDefault="00000000">
            <w:pPr>
              <w:pStyle w:val="a8"/>
              <w:widowControl/>
              <w:spacing w:line="0" w:lineRule="atLeast"/>
              <w:jc w:val="center"/>
              <w:rPr>
                <w:rFonts w:ascii="ＭＳ 明朝" w:eastAsia="ＭＳ 明朝" w:hAnsi="ＭＳ 明朝" w:cs="ＭＳ 明朝"/>
              </w:rPr>
            </w:pPr>
            <w:r>
              <w:rPr>
                <w:rFonts w:ascii="ＭＳ 明朝" w:eastAsia="ＭＳ 明朝" w:hAnsi="ＭＳ 明朝" w:cs="ＭＳ 明朝"/>
                <w:color w:val="222222"/>
              </w:rPr>
              <w:t>|</w:t>
            </w:r>
          </w:p>
          <w:p w14:paraId="07CBA31F" w14:textId="77777777" w:rsidR="000C5EC1" w:rsidRDefault="00000000">
            <w:pPr>
              <w:pStyle w:val="a8"/>
              <w:spacing w:line="0" w:lineRule="atLeast"/>
              <w:jc w:val="center"/>
              <w:rPr>
                <w:rFonts w:ascii="ＭＳ 明朝" w:eastAsia="ＭＳ 明朝" w:hAnsi="ＭＳ 明朝" w:cs="ＭＳ 明朝"/>
                <w:color w:val="222222"/>
              </w:rPr>
            </w:pPr>
            <w:r>
              <w:rPr>
                <w:rFonts w:ascii="ＭＳ 明朝" w:eastAsia="ＭＳ 明朝" w:hAnsi="ＭＳ 明朝" w:cs="ＭＳ 明朝"/>
              </w:rPr>
              <w:t>2025</w:t>
            </w:r>
            <w:r>
              <w:t>年</w:t>
            </w:r>
            <w:r>
              <w:rPr>
                <w:rFonts w:ascii="ＭＳ 明朝" w:eastAsia="ＭＳ 明朝" w:hAnsi="ＭＳ 明朝" w:cs="ＭＳ 明朝"/>
              </w:rPr>
              <w:t>9</w:t>
            </w:r>
            <w:r>
              <w:t>月</w:t>
            </w:r>
          </w:p>
          <w:p w14:paraId="2A3D9CC7" w14:textId="77777777" w:rsidR="000C5EC1" w:rsidRDefault="00000000">
            <w:pPr>
              <w:pStyle w:val="a8"/>
              <w:widowControl/>
              <w:spacing w:line="0" w:lineRule="atLeast"/>
              <w:jc w:val="center"/>
              <w:rPr>
                <w:rFonts w:ascii="ＭＳ 明朝" w:hAnsi="ＭＳ 明朝" w:cs="ＭＳ 明朝"/>
              </w:rPr>
            </w:pPr>
            <w:r>
              <w:rPr>
                <w:rFonts w:ascii="ＭＳ 明朝" w:eastAsia="ＭＳ 明朝" w:hAnsi="ＭＳ 明朝" w:cs="ＭＳ 明朝"/>
                <w:color w:val="222222"/>
              </w:rPr>
              <w:t> (5ヶ月)</w:t>
            </w:r>
          </w:p>
          <w:p w14:paraId="18B440D5" w14:textId="77777777" w:rsidR="000C5EC1" w:rsidRDefault="000C5EC1">
            <w:pPr>
              <w:spacing w:line="0" w:lineRule="atLeast"/>
              <w:jc w:val="center"/>
              <w:rPr>
                <w:rFonts w:ascii="ＭＳ 明朝" w:hAnsi="ＭＳ 明朝" w:cs="ＭＳ 明朝"/>
                <w:sz w:val="18"/>
              </w:rPr>
            </w:pPr>
          </w:p>
        </w:tc>
        <w:tc>
          <w:tcPr>
            <w:tcW w:w="5379" w:type="dxa"/>
            <w:tcBorders>
              <w:left w:val="dashed" w:sz="4" w:space="0" w:color="000000"/>
              <w:bottom w:val="single" w:sz="4" w:space="0" w:color="000000"/>
              <w:right w:val="dashed" w:sz="4" w:space="0" w:color="000000"/>
            </w:tcBorders>
            <w:shd w:val="clear" w:color="auto" w:fill="auto"/>
          </w:tcPr>
          <w:p w14:paraId="5627EA3E"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b/>
                <w:color w:val="222222"/>
                <w:u w:val="single"/>
              </w:rPr>
              <w:t>クレジットカード会社の基幹システム移行のPM対応</w:t>
            </w:r>
          </w:p>
          <w:p w14:paraId="54523592"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・クレジットカード会社の基盤システム内製化・AWS移行案件。</w:t>
            </w:r>
          </w:p>
          <w:p w14:paraId="70DE1534"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・ビジネス部門よりヒアリングを行い、開発部門とベンダーと調整して、開発を含む移行計画の立案、進捗管理、及び、技術調査・検証、レビュー、テストを行う。</w:t>
            </w:r>
          </w:p>
          <w:p w14:paraId="12E04CB3" w14:textId="77777777" w:rsidR="000C5EC1" w:rsidRDefault="00000000">
            <w:pPr>
              <w:pStyle w:val="a8"/>
              <w:widowControl/>
            </w:pPr>
            <w:r>
              <w:rPr>
                <w:rFonts w:ascii="ＭＳ 明朝" w:eastAsia="ＭＳ 明朝" w:hAnsi="ＭＳ 明朝" w:cs="ＭＳ 明朝"/>
                <w:color w:val="222222"/>
              </w:rPr>
              <w:t>・全体テスト計画（スケジュール、テスト方針・観点）を作成し、ビジネス部門と開発部門から承諾いただき、実施する。</w:t>
            </w:r>
          </w:p>
        </w:tc>
        <w:tc>
          <w:tcPr>
            <w:tcW w:w="1326" w:type="dxa"/>
            <w:tcBorders>
              <w:bottom w:val="single" w:sz="4" w:space="0" w:color="000000"/>
              <w:right w:val="dashed" w:sz="4" w:space="0" w:color="000000"/>
            </w:tcBorders>
            <w:shd w:val="clear" w:color="auto" w:fill="auto"/>
          </w:tcPr>
          <w:p w14:paraId="41EB3C94" w14:textId="77777777" w:rsidR="000C5EC1" w:rsidRDefault="00000000">
            <w:pPr>
              <w:pStyle w:val="a8"/>
              <w:rPr>
                <w:rFonts w:ascii="ＭＳ 明朝" w:eastAsia="ＭＳ 明朝" w:hAnsi="ＭＳ 明朝" w:cs="ＭＳ 明朝"/>
                <w:color w:val="222222"/>
              </w:rPr>
            </w:pPr>
            <w:proofErr w:type="gramStart"/>
            <w:r>
              <w:rPr>
                <w:rFonts w:ascii="ＭＳ 明朝" w:eastAsia="ＭＳ 明朝" w:hAnsi="ＭＳ 明朝" w:cs="ＭＳ 明朝"/>
                <w:color w:val="222222"/>
              </w:rPr>
              <w:t>Java  Corretto</w:t>
            </w:r>
            <w:proofErr w:type="gramEnd"/>
            <w:r>
              <w:rPr>
                <w:rFonts w:ascii="ＭＳ 明朝" w:eastAsia="ＭＳ 明朝" w:hAnsi="ＭＳ 明朝" w:cs="ＭＳ 明朝"/>
                <w:color w:val="222222"/>
              </w:rPr>
              <w:t>21</w:t>
            </w:r>
          </w:p>
          <w:p w14:paraId="787FD387"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PostgreSQL17</w:t>
            </w:r>
          </w:p>
          <w:p w14:paraId="5AE2D31C"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AWS(EKS)</w:t>
            </w:r>
          </w:p>
          <w:p w14:paraId="4AC9B6C2"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Spring Boot</w:t>
            </w:r>
          </w:p>
          <w:p w14:paraId="3775054C" w14:textId="77777777" w:rsidR="000C5EC1" w:rsidRDefault="00000000">
            <w:pPr>
              <w:pStyle w:val="a8"/>
              <w:widowControl/>
              <w:rPr>
                <w:rFonts w:ascii="ＭＳ 明朝" w:hAnsi="ＭＳ 明朝" w:cs="ＭＳ 明朝"/>
              </w:rPr>
            </w:pPr>
            <w:r>
              <w:rPr>
                <w:rFonts w:ascii="ＭＳ 明朝" w:eastAsia="ＭＳ 明朝" w:hAnsi="ＭＳ 明朝" w:cs="ＭＳ 明朝"/>
                <w:color w:val="222222"/>
              </w:rPr>
              <w:t>IntelliJ IDEA</w:t>
            </w:r>
          </w:p>
          <w:p w14:paraId="1F58FFC4" w14:textId="77777777" w:rsidR="000C5EC1" w:rsidRDefault="00000000">
            <w:proofErr w:type="spellStart"/>
            <w:r>
              <w:rPr>
                <w:rFonts w:ascii="ＭＳ 明朝" w:hAnsi="ＭＳ 明朝" w:cs="ＭＳ 明朝"/>
                <w:sz w:val="18"/>
              </w:rPr>
              <w:t>Github</w:t>
            </w:r>
            <w:proofErr w:type="spellEnd"/>
          </w:p>
        </w:tc>
        <w:tc>
          <w:tcPr>
            <w:tcW w:w="1875" w:type="dxa"/>
            <w:tcBorders>
              <w:bottom w:val="single" w:sz="4" w:space="0" w:color="000000"/>
              <w:right w:val="single" w:sz="4" w:space="0" w:color="000000"/>
            </w:tcBorders>
            <w:shd w:val="clear" w:color="auto" w:fill="auto"/>
          </w:tcPr>
          <w:p w14:paraId="3458BCCC"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プロジェクトマネージャ</w:t>
            </w:r>
          </w:p>
          <w:p w14:paraId="4B4FB999" w14:textId="77777777" w:rsidR="000C5EC1" w:rsidRDefault="000C5EC1">
            <w:pPr>
              <w:rPr>
                <w:rFonts w:ascii="ＭＳ 明朝" w:hAnsi="ＭＳ 明朝" w:cs="ＭＳ 明朝"/>
                <w:color w:val="000000"/>
                <w:sz w:val="18"/>
              </w:rPr>
            </w:pPr>
          </w:p>
          <w:p w14:paraId="4C8FF41B" w14:textId="77777777" w:rsidR="000C5EC1" w:rsidRDefault="00000000">
            <w:pPr>
              <w:rPr>
                <w:rFonts w:ascii="ＭＳ 明朝" w:hAnsi="ＭＳ 明朝" w:cs="ＭＳ 明朝"/>
                <w:color w:val="000000"/>
                <w:sz w:val="18"/>
              </w:rPr>
            </w:pPr>
            <w:r>
              <w:rPr>
                <w:rFonts w:ascii="ＭＳ 明朝" w:hAnsi="ＭＳ 明朝" w:cs="ＭＳ 明朝"/>
                <w:color w:val="000000"/>
                <w:sz w:val="18"/>
              </w:rPr>
              <w:t>プロジェクト要員</w:t>
            </w:r>
          </w:p>
          <w:p w14:paraId="49947B43" w14:textId="77777777" w:rsidR="000C5EC1" w:rsidRDefault="00000000">
            <w:r>
              <w:rPr>
                <w:rFonts w:ascii="ＭＳ 明朝" w:hAnsi="ＭＳ 明朝" w:cs="ＭＳ 明朝"/>
                <w:color w:val="000000"/>
                <w:sz w:val="18"/>
              </w:rPr>
              <w:t>10名</w:t>
            </w:r>
          </w:p>
        </w:tc>
      </w:tr>
      <w:tr w:rsidR="000C5EC1" w14:paraId="3B4D98B9" w14:textId="77777777">
        <w:tc>
          <w:tcPr>
            <w:tcW w:w="1513" w:type="dxa"/>
            <w:tcBorders>
              <w:left w:val="single" w:sz="4" w:space="0" w:color="000000"/>
              <w:bottom w:val="single" w:sz="4" w:space="0" w:color="000000"/>
            </w:tcBorders>
            <w:shd w:val="clear" w:color="auto" w:fill="auto"/>
          </w:tcPr>
          <w:p w14:paraId="011EC335" w14:textId="77777777" w:rsidR="000C5EC1" w:rsidRDefault="00000000">
            <w:pPr>
              <w:pStyle w:val="a8"/>
              <w:spacing w:line="0" w:lineRule="atLeast"/>
              <w:jc w:val="center"/>
              <w:rPr>
                <w:rFonts w:ascii="ＭＳ 明朝" w:eastAsia="ＭＳ 明朝" w:hAnsi="ＭＳ 明朝" w:cs="ＭＳ 明朝"/>
                <w:color w:val="222222"/>
              </w:rPr>
            </w:pPr>
            <w:r>
              <w:rPr>
                <w:rFonts w:ascii="ＭＳ 明朝" w:eastAsia="ＭＳ 明朝" w:hAnsi="ＭＳ 明朝" w:cs="ＭＳ 明朝"/>
                <w:color w:val="222222"/>
              </w:rPr>
              <w:t>2025年10月</w:t>
            </w:r>
          </w:p>
          <w:p w14:paraId="143374EA" w14:textId="77777777" w:rsidR="000C5EC1" w:rsidRDefault="00000000">
            <w:pPr>
              <w:pStyle w:val="a8"/>
              <w:widowControl/>
              <w:spacing w:line="0" w:lineRule="atLeast"/>
              <w:jc w:val="center"/>
              <w:rPr>
                <w:rFonts w:ascii="ＭＳ 明朝" w:eastAsia="ＭＳ 明朝" w:hAnsi="ＭＳ 明朝" w:cs="ＭＳ 明朝"/>
                <w:color w:val="222222"/>
              </w:rPr>
            </w:pPr>
            <w:r>
              <w:rPr>
                <w:rFonts w:ascii="ＭＳ 明朝" w:eastAsia="ＭＳ 明朝" w:hAnsi="ＭＳ 明朝" w:cs="ＭＳ 明朝"/>
                <w:color w:val="222222"/>
              </w:rPr>
              <w:t>|</w:t>
            </w:r>
          </w:p>
          <w:p w14:paraId="1518F261" w14:textId="77777777" w:rsidR="000C5EC1" w:rsidRDefault="00000000">
            <w:pPr>
              <w:pStyle w:val="a8"/>
              <w:widowControl/>
              <w:spacing w:line="0" w:lineRule="atLeast"/>
              <w:jc w:val="center"/>
              <w:rPr>
                <w:rFonts w:ascii="ＭＳ 明朝" w:eastAsia="ＭＳ 明朝" w:hAnsi="ＭＳ 明朝" w:cs="ＭＳ 明朝"/>
                <w:color w:val="222222"/>
              </w:rPr>
            </w:pPr>
            <w:r>
              <w:rPr>
                <w:rFonts w:ascii="ＭＳ 明朝" w:eastAsia="ＭＳ 明朝" w:hAnsi="ＭＳ 明朝" w:cs="ＭＳ 明朝"/>
                <w:color w:val="222222"/>
              </w:rPr>
              <w:t>現在</w:t>
            </w:r>
          </w:p>
          <w:p w14:paraId="79172925" w14:textId="77777777" w:rsidR="000C5EC1" w:rsidRDefault="00000000">
            <w:pPr>
              <w:pStyle w:val="a8"/>
              <w:widowControl/>
              <w:spacing w:line="0" w:lineRule="atLeast"/>
              <w:jc w:val="center"/>
            </w:pPr>
            <w:r>
              <w:rPr>
                <w:rFonts w:ascii="ＭＳ 明朝" w:eastAsia="ＭＳ 明朝" w:hAnsi="ＭＳ 明朝" w:cs="ＭＳ 明朝"/>
                <w:color w:val="222222"/>
              </w:rPr>
              <w:t> (8ヶ月)</w:t>
            </w:r>
          </w:p>
        </w:tc>
        <w:tc>
          <w:tcPr>
            <w:tcW w:w="5379" w:type="dxa"/>
            <w:tcBorders>
              <w:left w:val="dashed" w:sz="4" w:space="0" w:color="000000"/>
              <w:bottom w:val="single" w:sz="4" w:space="0" w:color="000000"/>
              <w:right w:val="dashed" w:sz="4" w:space="0" w:color="000000"/>
            </w:tcBorders>
            <w:shd w:val="clear" w:color="auto" w:fill="auto"/>
          </w:tcPr>
          <w:p w14:paraId="089277F4"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b/>
                <w:color w:val="222222"/>
                <w:u w:val="single"/>
              </w:rPr>
              <w:t>通信会社のEDI受注機能クラウド移行のPMO対応</w:t>
            </w:r>
          </w:p>
          <w:p w14:paraId="76107F1D"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・通信会社の商品販売受注機能のクラウド移行。</w:t>
            </w:r>
          </w:p>
          <w:p w14:paraId="71E97391" w14:textId="77777777" w:rsidR="000C5EC1" w:rsidRDefault="00000000">
            <w:pPr>
              <w:pStyle w:val="a8"/>
              <w:widowControl/>
              <w:rPr>
                <w:rFonts w:ascii="ＭＳ 明朝" w:eastAsia="ＭＳ 明朝" w:hAnsi="ＭＳ 明朝" w:cs="ＭＳ 明朝"/>
                <w:color w:val="222222"/>
              </w:rPr>
            </w:pPr>
            <w:r>
              <w:rPr>
                <w:rFonts w:ascii="ＭＳ 明朝" w:eastAsia="ＭＳ 明朝" w:hAnsi="ＭＳ 明朝" w:cs="ＭＳ 明朝"/>
                <w:color w:val="222222"/>
              </w:rPr>
              <w:t>・開発部門に所属し、ビジネス部門との調整、ベンダーの進捗管理を担当し、定例や会議の調整、ファシリテート、議事録作成、進捗報告書作成等を行う。</w:t>
            </w:r>
          </w:p>
          <w:p w14:paraId="24038195" w14:textId="77777777" w:rsidR="000C5EC1" w:rsidRDefault="000C5EC1">
            <w:pPr>
              <w:pStyle w:val="a8"/>
              <w:widowControl/>
              <w:rPr>
                <w:rFonts w:ascii="ＭＳ 明朝" w:eastAsia="ＭＳ 明朝" w:hAnsi="ＭＳ 明朝" w:cs="ＭＳ 明朝"/>
                <w:color w:val="222222"/>
              </w:rPr>
            </w:pPr>
          </w:p>
        </w:tc>
        <w:tc>
          <w:tcPr>
            <w:tcW w:w="1326" w:type="dxa"/>
            <w:tcBorders>
              <w:bottom w:val="single" w:sz="4" w:space="0" w:color="000000"/>
              <w:right w:val="dashed" w:sz="4" w:space="0" w:color="000000"/>
            </w:tcBorders>
            <w:shd w:val="clear" w:color="auto" w:fill="auto"/>
          </w:tcPr>
          <w:p w14:paraId="358EE701"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color w:val="222222"/>
              </w:rPr>
              <w:t>Java</w:t>
            </w:r>
          </w:p>
          <w:p w14:paraId="4640DBD8"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color w:val="222222"/>
              </w:rPr>
              <w:t>Spring Boot</w:t>
            </w:r>
          </w:p>
          <w:p w14:paraId="413EB613"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color w:val="222222"/>
              </w:rPr>
              <w:t>TypeScript</w:t>
            </w:r>
          </w:p>
          <w:p w14:paraId="1DDBD11E"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color w:val="222222"/>
              </w:rPr>
              <w:t>React</w:t>
            </w:r>
          </w:p>
          <w:p w14:paraId="14F23A0D" w14:textId="77777777" w:rsidR="000C5EC1" w:rsidRDefault="00000000">
            <w:pPr>
              <w:pStyle w:val="a8"/>
              <w:rPr>
                <w:rFonts w:ascii="ＭＳ 明朝" w:eastAsia="ＭＳ 明朝" w:hAnsi="ＭＳ 明朝" w:cs="ＭＳ 明朝"/>
                <w:color w:val="222222"/>
              </w:rPr>
            </w:pPr>
            <w:r>
              <w:rPr>
                <w:rFonts w:ascii="ＭＳ 明朝" w:eastAsia="ＭＳ 明朝" w:hAnsi="ＭＳ 明朝" w:cs="ＭＳ 明朝"/>
                <w:color w:val="222222"/>
              </w:rPr>
              <w:t>Oracle</w:t>
            </w:r>
          </w:p>
          <w:p w14:paraId="2BA9C982" w14:textId="77777777" w:rsidR="000C5EC1" w:rsidRDefault="00000000">
            <w:pPr>
              <w:pStyle w:val="a8"/>
              <w:rPr>
                <w:rFonts w:ascii="ＭＳ 明朝" w:eastAsia="ＭＳ 明朝" w:hAnsi="ＭＳ 明朝" w:cs="ＭＳ 明朝"/>
              </w:rPr>
            </w:pPr>
            <w:r>
              <w:rPr>
                <w:rFonts w:ascii="ＭＳ 明朝" w:eastAsia="ＭＳ 明朝" w:hAnsi="ＭＳ 明朝" w:cs="ＭＳ 明朝"/>
                <w:color w:val="222222"/>
              </w:rPr>
              <w:t>MySQL</w:t>
            </w:r>
          </w:p>
          <w:p w14:paraId="2BA45054" w14:textId="77777777" w:rsidR="000C5EC1" w:rsidRDefault="00000000">
            <w:r>
              <w:rPr>
                <w:rFonts w:ascii="ＭＳ 明朝" w:hAnsi="ＭＳ 明朝" w:cs="ＭＳ 明朝"/>
                <w:sz w:val="18"/>
              </w:rPr>
              <w:t>Git</w:t>
            </w:r>
          </w:p>
        </w:tc>
        <w:tc>
          <w:tcPr>
            <w:tcW w:w="1875" w:type="dxa"/>
            <w:tcBorders>
              <w:bottom w:val="single" w:sz="4" w:space="0" w:color="000000"/>
              <w:right w:val="single" w:sz="4" w:space="0" w:color="000000"/>
            </w:tcBorders>
            <w:shd w:val="clear" w:color="auto" w:fill="auto"/>
          </w:tcPr>
          <w:p w14:paraId="59AA60A9" w14:textId="77777777" w:rsidR="000C5EC1" w:rsidRDefault="00000000">
            <w:pPr>
              <w:rPr>
                <w:rFonts w:ascii="ＭＳ 明朝" w:hAnsi="ＭＳ 明朝" w:cs="ＭＳ 明朝"/>
                <w:color w:val="000000"/>
                <w:sz w:val="18"/>
                <w:szCs w:val="18"/>
              </w:rPr>
            </w:pPr>
            <w:r>
              <w:rPr>
                <w:rFonts w:ascii="ＭＳ 明朝" w:hAnsi="ＭＳ 明朝" w:cs="ＭＳ 明朝"/>
                <w:color w:val="000000"/>
                <w:sz w:val="18"/>
                <w:szCs w:val="18"/>
              </w:rPr>
              <w:t>PMO</w:t>
            </w:r>
          </w:p>
          <w:p w14:paraId="784B0B6F" w14:textId="77777777" w:rsidR="000C5EC1" w:rsidRDefault="000C5EC1">
            <w:pPr>
              <w:rPr>
                <w:rFonts w:ascii="ＭＳ 明朝" w:hAnsi="ＭＳ 明朝" w:cs="ＭＳ 明朝"/>
                <w:color w:val="000000"/>
                <w:sz w:val="18"/>
                <w:szCs w:val="18"/>
              </w:rPr>
            </w:pPr>
          </w:p>
          <w:p w14:paraId="72028B92" w14:textId="77777777" w:rsidR="000C5EC1" w:rsidRDefault="00000000">
            <w:pPr>
              <w:rPr>
                <w:rFonts w:ascii="ＭＳ 明朝" w:hAnsi="ＭＳ 明朝"/>
                <w:sz w:val="18"/>
                <w:szCs w:val="18"/>
              </w:rPr>
            </w:pPr>
            <w:r>
              <w:rPr>
                <w:rFonts w:ascii="ＭＳ 明朝" w:hAnsi="ＭＳ 明朝" w:cs="ＭＳ 明朝"/>
                <w:color w:val="000000"/>
                <w:sz w:val="18"/>
                <w:szCs w:val="18"/>
              </w:rPr>
              <w:t>プロジェクト要員</w:t>
            </w:r>
          </w:p>
          <w:p w14:paraId="66B14FC1" w14:textId="77777777" w:rsidR="000C5EC1" w:rsidRDefault="00000000">
            <w:r>
              <w:rPr>
                <w:rFonts w:ascii="ＭＳ 明朝" w:hAnsi="ＭＳ 明朝"/>
                <w:sz w:val="18"/>
                <w:szCs w:val="18"/>
              </w:rPr>
              <w:t>14名</w:t>
            </w:r>
          </w:p>
        </w:tc>
      </w:tr>
    </w:tbl>
    <w:p w14:paraId="2AE8C37B" w14:textId="77777777" w:rsidR="0042394C" w:rsidRDefault="0042394C"/>
    <w:sectPr w:rsidR="0042394C">
      <w:headerReference w:type="default" r:id="rId7"/>
      <w:headerReference w:type="first" r:id="rId8"/>
      <w:pgSz w:w="11906" w:h="16838"/>
      <w:pgMar w:top="561" w:right="851" w:bottom="567" w:left="851" w:header="426" w:footer="720" w:gutter="0"/>
      <w:pgNumType w:start="1"/>
      <w:cols w:space="720"/>
      <w:docGrid w:type="linesAndChars" w:linePitch="336"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4993A" w14:textId="77777777" w:rsidR="008F55FB" w:rsidRDefault="008F55FB">
      <w:r>
        <w:separator/>
      </w:r>
    </w:p>
  </w:endnote>
  <w:endnote w:type="continuationSeparator" w:id="0">
    <w:p w14:paraId="213E62EC" w14:textId="77777777" w:rsidR="008F55FB" w:rsidRDefault="008F5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altName w:val="MS PGothic"/>
    <w:panose1 w:val="020B0600070205080204"/>
    <w:charset w:val="80"/>
    <w:family w:val="swiss"/>
    <w:pitch w:val="variable"/>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iberation Sans">
    <w:panose1 w:val="020B0604020202020204"/>
    <w:charset w:val="80"/>
    <w:family w:val="swiss"/>
    <w:pitch w:val="variable"/>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2343B" w14:textId="77777777" w:rsidR="008F55FB" w:rsidRDefault="008F55FB">
      <w:r>
        <w:separator/>
      </w:r>
    </w:p>
  </w:footnote>
  <w:footnote w:type="continuationSeparator" w:id="0">
    <w:p w14:paraId="0A0E83D2" w14:textId="77777777" w:rsidR="008F55FB" w:rsidRDefault="008F5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F4308" w14:textId="77777777" w:rsidR="000C5EC1" w:rsidRDefault="000C5EC1">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2725A" w14:textId="77777777" w:rsidR="000C5EC1" w:rsidRDefault="000C5E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8Num1"/>
    <w:lvl w:ilvl="0">
      <w:start w:val="1"/>
      <w:numFmt w:val="bullet"/>
      <w:lvlText w:val="・"/>
      <w:lvlJc w:val="left"/>
      <w:pPr>
        <w:tabs>
          <w:tab w:val="num" w:pos="989"/>
        </w:tabs>
        <w:ind w:left="989" w:hanging="360"/>
      </w:pPr>
      <w:rPr>
        <w:rFonts w:ascii="ＭＳ Ｐ明朝" w:hAnsi="ＭＳ Ｐ明朝" w:cs="Times New Roman"/>
        <w:sz w:val="18"/>
        <w:szCs w:val="18"/>
      </w:rPr>
    </w:lvl>
    <w:lvl w:ilvl="1">
      <w:start w:val="1"/>
      <w:numFmt w:val="bullet"/>
      <w:lvlText w:val=""/>
      <w:lvlJc w:val="left"/>
      <w:pPr>
        <w:tabs>
          <w:tab w:val="num" w:pos="1469"/>
        </w:tabs>
        <w:ind w:left="1469" w:hanging="420"/>
      </w:pPr>
      <w:rPr>
        <w:rFonts w:ascii="Wingdings" w:hAnsi="Wingdings" w:cs="Wingdings"/>
        <w:sz w:val="18"/>
        <w:szCs w:val="18"/>
      </w:rPr>
    </w:lvl>
    <w:lvl w:ilvl="2">
      <w:start w:val="1"/>
      <w:numFmt w:val="bullet"/>
      <w:lvlText w:val=""/>
      <w:lvlJc w:val="left"/>
      <w:pPr>
        <w:tabs>
          <w:tab w:val="num" w:pos="1889"/>
        </w:tabs>
        <w:ind w:left="1889" w:hanging="420"/>
      </w:pPr>
      <w:rPr>
        <w:rFonts w:ascii="Wingdings" w:hAnsi="Wingdings" w:cs="Wingdings"/>
        <w:sz w:val="18"/>
        <w:szCs w:val="18"/>
      </w:rPr>
    </w:lvl>
    <w:lvl w:ilvl="3">
      <w:start w:val="1"/>
      <w:numFmt w:val="bullet"/>
      <w:lvlText w:val=""/>
      <w:lvlJc w:val="left"/>
      <w:pPr>
        <w:tabs>
          <w:tab w:val="num" w:pos="2309"/>
        </w:tabs>
        <w:ind w:left="2309" w:hanging="420"/>
      </w:pPr>
      <w:rPr>
        <w:rFonts w:ascii="Wingdings" w:hAnsi="Wingdings" w:cs="Wingdings"/>
        <w:sz w:val="18"/>
        <w:szCs w:val="18"/>
      </w:rPr>
    </w:lvl>
    <w:lvl w:ilvl="4">
      <w:start w:val="1"/>
      <w:numFmt w:val="bullet"/>
      <w:lvlText w:val=""/>
      <w:lvlJc w:val="left"/>
      <w:pPr>
        <w:tabs>
          <w:tab w:val="num" w:pos="2729"/>
        </w:tabs>
        <w:ind w:left="2729" w:hanging="420"/>
      </w:pPr>
      <w:rPr>
        <w:rFonts w:ascii="Wingdings" w:hAnsi="Wingdings" w:cs="Wingdings"/>
        <w:sz w:val="18"/>
        <w:szCs w:val="18"/>
      </w:rPr>
    </w:lvl>
    <w:lvl w:ilvl="5">
      <w:start w:val="1"/>
      <w:numFmt w:val="bullet"/>
      <w:lvlText w:val=""/>
      <w:lvlJc w:val="left"/>
      <w:pPr>
        <w:tabs>
          <w:tab w:val="num" w:pos="3149"/>
        </w:tabs>
        <w:ind w:left="3149" w:hanging="420"/>
      </w:pPr>
      <w:rPr>
        <w:rFonts w:ascii="Wingdings" w:hAnsi="Wingdings" w:cs="Wingdings"/>
        <w:sz w:val="18"/>
        <w:szCs w:val="18"/>
      </w:rPr>
    </w:lvl>
    <w:lvl w:ilvl="6">
      <w:start w:val="1"/>
      <w:numFmt w:val="bullet"/>
      <w:lvlText w:val=""/>
      <w:lvlJc w:val="left"/>
      <w:pPr>
        <w:tabs>
          <w:tab w:val="num" w:pos="3569"/>
        </w:tabs>
        <w:ind w:left="3569" w:hanging="420"/>
      </w:pPr>
      <w:rPr>
        <w:rFonts w:ascii="Wingdings" w:hAnsi="Wingdings" w:cs="Wingdings"/>
        <w:sz w:val="18"/>
        <w:szCs w:val="18"/>
      </w:rPr>
    </w:lvl>
    <w:lvl w:ilvl="7">
      <w:start w:val="1"/>
      <w:numFmt w:val="bullet"/>
      <w:lvlText w:val=""/>
      <w:lvlJc w:val="left"/>
      <w:pPr>
        <w:tabs>
          <w:tab w:val="num" w:pos="3989"/>
        </w:tabs>
        <w:ind w:left="3989" w:hanging="420"/>
      </w:pPr>
      <w:rPr>
        <w:rFonts w:ascii="Wingdings" w:hAnsi="Wingdings" w:cs="Wingdings"/>
        <w:sz w:val="18"/>
        <w:szCs w:val="18"/>
      </w:rPr>
    </w:lvl>
    <w:lvl w:ilvl="8">
      <w:start w:val="1"/>
      <w:numFmt w:val="bullet"/>
      <w:lvlText w:val=""/>
      <w:lvlJc w:val="left"/>
      <w:pPr>
        <w:tabs>
          <w:tab w:val="num" w:pos="4409"/>
        </w:tabs>
        <w:ind w:left="4409" w:hanging="420"/>
      </w:pPr>
      <w:rPr>
        <w:rFonts w:ascii="Wingdings" w:hAnsi="Wingdings" w:cs="Wingdings"/>
        <w:sz w:val="18"/>
        <w:szCs w:val="18"/>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552" w:hanging="360"/>
      </w:pPr>
      <w:rPr>
        <w:rFonts w:ascii="ＭＳ 明朝" w:hAnsi="ＭＳ 明朝" w:cs="Times New Roman"/>
        <w:sz w:val="18"/>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48346853">
    <w:abstractNumId w:val="0"/>
  </w:num>
  <w:num w:numId="2" w16cid:durableId="530073410">
    <w:abstractNumId w:val="1"/>
  </w:num>
  <w:num w:numId="3" w16cid:durableId="1979064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51"/>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F0"/>
    <w:rsid w:val="000C5EC1"/>
    <w:rsid w:val="00372554"/>
    <w:rsid w:val="003F631C"/>
    <w:rsid w:val="0042394C"/>
    <w:rsid w:val="006011F0"/>
    <w:rsid w:val="00610CA7"/>
    <w:rsid w:val="00750746"/>
    <w:rsid w:val="008F55FB"/>
    <w:rsid w:val="00AB22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oNotEmbedSmartTags/>
  <w:decimalSymbol w:val="."/>
  <w:listSeparator w:val=","/>
  <w14:docId w14:val="02BC92BA"/>
  <w15:chartTrackingRefBased/>
  <w15:docId w15:val="{ADF4DAA7-07BF-4139-A5FA-718F2AB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游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entury" w:eastAsia="ＭＳ 明朝" w:hAnsi="Century"/>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ascii="ＭＳ Ｐ明朝" w:hAnsi="ＭＳ Ｐ明朝" w:cs="Times New Roman"/>
      <w:sz w:val="18"/>
      <w:szCs w:val="18"/>
    </w:rPr>
  </w:style>
  <w:style w:type="character" w:customStyle="1" w:styleId="WW8Num1z1">
    <w:name w:val="WW8Num1z1"/>
    <w:rPr>
      <w:rFonts w:ascii="Wingdings" w:hAnsi="Wingdings" w:cs="Wingdings"/>
      <w:sz w:val="18"/>
      <w:szCs w:val="18"/>
    </w:rPr>
  </w:style>
  <w:style w:type="character" w:customStyle="1" w:styleId="WW8Num2z0">
    <w:name w:val="WW8Num2z0"/>
    <w:rPr>
      <w:rFonts w:ascii="ＭＳ 明朝" w:hAnsi="ＭＳ 明朝" w:cs="Times New Roman"/>
      <w:sz w:val="18"/>
    </w:rPr>
  </w:style>
  <w:style w:type="character" w:customStyle="1" w:styleId="WW8Num3z0">
    <w:name w:val="WW8Num3z0"/>
    <w:rPr>
      <w:rFonts w:ascii="ＭＳ Ｐゴシック" w:eastAsia="ＭＳ Ｐゴシック" w:hAnsi="ＭＳ Ｐゴシック" w:cs="Century"/>
    </w:rPr>
  </w:style>
  <w:style w:type="character" w:customStyle="1" w:styleId="WW8Num4z0">
    <w:name w:val="WW8Num4z0"/>
    <w:rPr>
      <w:rFonts w:ascii="Symbol" w:hAnsi="Symbol" w:cs="Symbol"/>
      <w:color w:val="auto"/>
      <w:sz w:val="28"/>
    </w:rPr>
  </w:style>
  <w:style w:type="character" w:customStyle="1" w:styleId="WW8Num5z0">
    <w:name w:val="WW8Num5z0"/>
    <w:rPr>
      <w:rFonts w:ascii="Symbol" w:hAnsi="Symbol" w:cs="Symbol"/>
      <w:color w:val="auto"/>
      <w:sz w:val="28"/>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ＭＳ Ｐ明朝" w:hAnsi="ＭＳ Ｐ明朝" w:cs="ＭＳ Ｐ明朝"/>
    </w:rPr>
  </w:style>
  <w:style w:type="character" w:customStyle="1" w:styleId="WW8Num8z0">
    <w:name w:val="WW8Num8z0"/>
    <w:rPr>
      <w:rFonts w:ascii="ＭＳ 明朝" w:eastAsia="ＭＳ 明朝" w:hAnsi="ＭＳ 明朝" w:cs="Times New Roman"/>
    </w:rPr>
  </w:style>
  <w:style w:type="character" w:customStyle="1" w:styleId="WW8Num8z1">
    <w:name w:val="WW8Num8z1"/>
    <w:rPr>
      <w:rFonts w:ascii="Wingdings" w:hAnsi="Wingdings" w:cs="Wingdings"/>
    </w:rPr>
  </w:style>
  <w:style w:type="character" w:customStyle="1" w:styleId="WW8Num9z0">
    <w:name w:val="WW8Num9z0"/>
    <w:rPr>
      <w:rFonts w:ascii="ＭＳ Ｐ明朝" w:hAnsi="ＭＳ Ｐ明朝" w:cs="ＭＳ Ｐ明朝"/>
    </w:rPr>
  </w:style>
  <w:style w:type="character" w:customStyle="1" w:styleId="WW8Num10z0">
    <w:name w:val="WW8Num10z0"/>
    <w:rPr>
      <w:rFonts w:ascii="ＭＳ Ｐ明朝" w:eastAsia="ＭＳ Ｐ明朝" w:hAnsi="ＭＳ Ｐ明朝" w:cs="Times New Roman"/>
      <w:sz w:val="18"/>
      <w:szCs w:val="18"/>
    </w:rPr>
  </w:style>
  <w:style w:type="character" w:customStyle="1" w:styleId="WW8Num10z1">
    <w:name w:val="WW8Num10z1"/>
    <w:rPr>
      <w:rFonts w:ascii="Wingdings" w:hAnsi="Wingdings" w:cs="Wingdings"/>
      <w:sz w:val="18"/>
      <w:szCs w:val="18"/>
    </w:rPr>
  </w:style>
  <w:style w:type="character" w:customStyle="1" w:styleId="WW8Num11z0">
    <w:name w:val="WW8Num11z0"/>
    <w:rPr>
      <w:rFonts w:ascii="ＭＳ Ｐ明朝" w:hAnsi="ＭＳ Ｐ明朝" w:cs="ＭＳ Ｐ明朝"/>
    </w:rPr>
  </w:style>
  <w:style w:type="character" w:customStyle="1" w:styleId="WW8Num12z0">
    <w:name w:val="WW8Num12z0"/>
    <w:rPr>
      <w:rFonts w:ascii="ＭＳ Ｐ明朝" w:hAnsi="ＭＳ Ｐ明朝" w:cs="ＭＳ Ｐ明朝"/>
    </w:rPr>
  </w:style>
  <w:style w:type="character" w:customStyle="1" w:styleId="WW8Num13z0">
    <w:name w:val="WW8Num13z0"/>
    <w:rPr>
      <w:rFonts w:ascii="ＭＳ Ｐ明朝" w:hAnsi="ＭＳ Ｐ明朝" w:cs="ＭＳ Ｐ明朝"/>
    </w:rPr>
  </w:style>
  <w:style w:type="character" w:customStyle="1" w:styleId="WW8Num14z0">
    <w:name w:val="WW8Num14z0"/>
    <w:rPr>
      <w:rFonts w:ascii="ＭＳ ゴシック" w:eastAsia="ＭＳ ゴシック" w:hAnsi="ＭＳ ゴシック" w:cs="Century"/>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8z0">
    <w:name w:val="WW8Num18z0"/>
    <w:rPr>
      <w:rFonts w:ascii="ＭＳ 明朝" w:eastAsia="ＭＳ 明朝" w:hAnsi="ＭＳ 明朝" w:cs="Century"/>
    </w:rPr>
  </w:style>
  <w:style w:type="character" w:customStyle="1" w:styleId="WW8Num19z0">
    <w:name w:val="WW8Num19z0"/>
    <w:rPr>
      <w:rFonts w:ascii="ＭＳ 明朝" w:eastAsia="ＭＳ 明朝" w:hAnsi="ＭＳ 明朝" w:cs="Times New Roman"/>
      <w:sz w:val="18"/>
    </w:rPr>
  </w:style>
  <w:style w:type="character" w:customStyle="1" w:styleId="WW8Num19z1">
    <w:name w:val="WW8Num19z1"/>
    <w:rPr>
      <w:rFonts w:ascii="Wingdings" w:hAnsi="Wingdings" w:cs="Wingdings"/>
    </w:rPr>
  </w:style>
  <w:style w:type="character" w:customStyle="1" w:styleId="WW8Num20z0">
    <w:name w:val="WW8Num20z0"/>
    <w:rPr>
      <w:rFonts w:ascii="ＭＳ Ｐ明朝" w:eastAsia="ＭＳ Ｐ明朝" w:hAnsi="ＭＳ Ｐ明朝" w:cs="Times New Roman"/>
    </w:rPr>
  </w:style>
  <w:style w:type="character" w:customStyle="1" w:styleId="WW8Num21z0">
    <w:name w:val="WW8Num21z0"/>
    <w:rPr>
      <w:rFonts w:ascii="ＭＳ 明朝" w:eastAsia="ＭＳ 明朝" w:hAnsi="ＭＳ 明朝" w:cs="Century"/>
    </w:rPr>
  </w:style>
  <w:style w:type="character" w:customStyle="1" w:styleId="WW8Num22z0">
    <w:name w:val="WW8Num22z0"/>
    <w:rPr>
      <w:rFonts w:ascii="ＭＳ Ｐ明朝" w:hAnsi="ＭＳ Ｐ明朝" w:cs="ＭＳ Ｐ明朝"/>
    </w:rPr>
  </w:style>
  <w:style w:type="character" w:customStyle="1" w:styleId="WW8Num23z0">
    <w:name w:val="WW8Num23z0"/>
    <w:rPr>
      <w:rFonts w:ascii="ＭＳ 明朝" w:eastAsia="ＭＳ 明朝" w:hAnsi="ＭＳ 明朝" w:cs="Times New Roman"/>
    </w:rPr>
  </w:style>
  <w:style w:type="character" w:customStyle="1" w:styleId="WW8Num23z1">
    <w:name w:val="WW8Num23z1"/>
    <w:rPr>
      <w:rFonts w:ascii="Wingdings" w:hAnsi="Wingdings" w:cs="Wingdings"/>
    </w:rPr>
  </w:style>
  <w:style w:type="character" w:styleId="a3">
    <w:name w:val="page number"/>
    <w:basedOn w:val="a0"/>
  </w:style>
  <w:style w:type="character" w:customStyle="1" w:styleId="a4">
    <w:name w:val="ヘッダー (文字)"/>
    <w:rPr>
      <w:kern w:val="2"/>
      <w:sz w:val="21"/>
    </w:rPr>
  </w:style>
  <w:style w:type="character" w:customStyle="1" w:styleId="a5">
    <w:name w:val="吹き出し (文字)"/>
    <w:rPr>
      <w:rFonts w:ascii="Arial" w:eastAsia="ＭＳ ゴシック" w:hAnsi="Arial" w:cs="Times New Roman"/>
      <w:kern w:val="2"/>
      <w:sz w:val="18"/>
      <w:szCs w:val="18"/>
    </w:rPr>
  </w:style>
  <w:style w:type="character" w:styleId="a6">
    <w:name w:val="Emphasis"/>
    <w:qFormat/>
    <w:rPr>
      <w:i/>
      <w:iCs/>
    </w:rPr>
  </w:style>
  <w:style w:type="paragraph" w:customStyle="1" w:styleId="a7">
    <w:name w:val="見出し"/>
    <w:basedOn w:val="a"/>
    <w:next w:val="a8"/>
    <w:pPr>
      <w:keepNext/>
      <w:spacing w:before="240" w:after="120"/>
    </w:pPr>
    <w:rPr>
      <w:rFonts w:ascii="Liberation Sans" w:eastAsia="Yu Gothic" w:hAnsi="Liberation Sans" w:cs="Arial"/>
      <w:sz w:val="28"/>
      <w:szCs w:val="28"/>
    </w:rPr>
  </w:style>
  <w:style w:type="paragraph" w:styleId="a8">
    <w:name w:val="Body Text"/>
    <w:basedOn w:val="a"/>
    <w:rPr>
      <w:rFonts w:ascii="Times New Roman" w:eastAsia="ＭＳ Ｐ明朝" w:hAnsi="Times New Roman"/>
      <w:sz w:val="18"/>
    </w:rPr>
  </w:style>
  <w:style w:type="paragraph" w:styleId="a9">
    <w:name w:val="List"/>
    <w:basedOn w:val="a8"/>
    <w:rPr>
      <w:rFonts w:cs="Arial"/>
    </w:rPr>
  </w:style>
  <w:style w:type="paragraph" w:styleId="aa">
    <w:name w:val="caption"/>
    <w:basedOn w:val="a"/>
    <w:qFormat/>
    <w:pPr>
      <w:suppressLineNumbers/>
      <w:spacing w:before="120" w:after="120"/>
    </w:pPr>
    <w:rPr>
      <w:rFonts w:cs="Arial"/>
      <w:i/>
      <w:iCs/>
      <w:sz w:val="24"/>
      <w:szCs w:val="24"/>
    </w:rPr>
  </w:style>
  <w:style w:type="paragraph" w:customStyle="1" w:styleId="ab">
    <w:name w:val="索引"/>
    <w:basedOn w:val="a"/>
    <w:pPr>
      <w:suppressLineNumbers/>
    </w:pPr>
    <w:rPr>
      <w:rFonts w:cs="Arial"/>
    </w:rPr>
  </w:style>
  <w:style w:type="paragraph" w:customStyle="1" w:styleId="caption1">
    <w:name w:val="caption1"/>
    <w:basedOn w:val="a"/>
    <w:pPr>
      <w:suppressLineNumbers/>
      <w:spacing w:before="120" w:after="120"/>
    </w:pPr>
    <w:rPr>
      <w:rFonts w:cs="Arial"/>
      <w:i/>
      <w:iCs/>
      <w:sz w:val="24"/>
      <w:szCs w:val="24"/>
    </w:rPr>
  </w:style>
  <w:style w:type="paragraph" w:customStyle="1" w:styleId="caption11">
    <w:name w:val="caption11"/>
    <w:basedOn w:val="a"/>
    <w:pPr>
      <w:suppressLineNumbers/>
      <w:spacing w:before="120" w:after="120"/>
    </w:pPr>
    <w:rPr>
      <w:rFonts w:cs="Arial"/>
      <w:i/>
      <w:iCs/>
      <w:sz w:val="24"/>
      <w:szCs w:val="24"/>
    </w:rPr>
  </w:style>
  <w:style w:type="paragraph" w:customStyle="1" w:styleId="caption111">
    <w:name w:val="caption111"/>
    <w:basedOn w:val="a"/>
    <w:pPr>
      <w:suppressLineNumbers/>
      <w:spacing w:before="120" w:after="120"/>
    </w:pPr>
    <w:rPr>
      <w:rFonts w:cs="Arial"/>
      <w:i/>
      <w:iCs/>
      <w:sz w:val="24"/>
      <w:szCs w:val="24"/>
    </w:rPr>
  </w:style>
  <w:style w:type="paragraph" w:customStyle="1" w:styleId="caption1111">
    <w:name w:val="caption1111"/>
    <w:basedOn w:val="a"/>
    <w:pPr>
      <w:suppressLineNumbers/>
      <w:spacing w:before="120" w:after="120"/>
    </w:pPr>
    <w:rPr>
      <w:rFonts w:cs="Arial"/>
      <w:i/>
      <w:iCs/>
      <w:sz w:val="24"/>
      <w:szCs w:val="24"/>
    </w:rPr>
  </w:style>
  <w:style w:type="paragraph" w:customStyle="1" w:styleId="caption11111">
    <w:name w:val="caption11111"/>
    <w:basedOn w:val="a"/>
    <w:pPr>
      <w:suppressLineNumbers/>
      <w:spacing w:before="120" w:after="120"/>
    </w:pPr>
    <w:rPr>
      <w:rFonts w:cs="Arial"/>
      <w:i/>
      <w:iCs/>
      <w:sz w:val="24"/>
      <w:szCs w:val="24"/>
    </w:rPr>
  </w:style>
  <w:style w:type="paragraph" w:customStyle="1" w:styleId="Caption111111">
    <w:name w:val="Caption111111"/>
    <w:basedOn w:val="a"/>
    <w:pPr>
      <w:suppressLineNumbers/>
      <w:spacing w:before="120" w:after="120"/>
    </w:pPr>
    <w:rPr>
      <w:rFonts w:cs="Arial"/>
      <w:i/>
      <w:iCs/>
      <w:sz w:val="24"/>
      <w:szCs w:val="24"/>
    </w:rPr>
  </w:style>
  <w:style w:type="paragraph" w:customStyle="1" w:styleId="Caption1111111">
    <w:name w:val="Caption1111111"/>
    <w:basedOn w:val="a"/>
    <w:pPr>
      <w:suppressLineNumbers/>
      <w:spacing w:before="120" w:after="120"/>
    </w:pPr>
    <w:rPr>
      <w:rFonts w:cs="Arial"/>
      <w:i/>
      <w:iCs/>
      <w:sz w:val="24"/>
      <w:szCs w:val="24"/>
    </w:rPr>
  </w:style>
  <w:style w:type="paragraph" w:customStyle="1" w:styleId="Caption11111111">
    <w:name w:val="Caption11111111"/>
    <w:basedOn w:val="a"/>
    <w:pPr>
      <w:suppressLineNumbers/>
      <w:spacing w:before="120" w:after="120"/>
    </w:pPr>
    <w:rPr>
      <w:rFonts w:cs="Arial"/>
      <w:i/>
      <w:iCs/>
      <w:sz w:val="24"/>
      <w:szCs w:val="24"/>
    </w:rPr>
  </w:style>
  <w:style w:type="paragraph" w:customStyle="1" w:styleId="ac">
    <w:name w:val="ヘッダーとフッター"/>
    <w:basedOn w:val="a"/>
    <w:pPr>
      <w:suppressLineNumbers/>
      <w:tabs>
        <w:tab w:val="center" w:pos="4819"/>
        <w:tab w:val="right" w:pos="9638"/>
      </w:tabs>
    </w:pPr>
  </w:style>
  <w:style w:type="paragraph" w:styleId="ad">
    <w:name w:val="footer"/>
    <w:basedOn w:val="a"/>
    <w:pPr>
      <w:tabs>
        <w:tab w:val="center" w:pos="4252"/>
        <w:tab w:val="right" w:pos="8504"/>
      </w:tabs>
      <w:snapToGrid w:val="0"/>
    </w:pPr>
  </w:style>
  <w:style w:type="paragraph" w:styleId="ae">
    <w:name w:val="header"/>
    <w:basedOn w:val="a"/>
    <w:pPr>
      <w:tabs>
        <w:tab w:val="center" w:pos="4252"/>
        <w:tab w:val="right" w:pos="8504"/>
      </w:tabs>
      <w:snapToGrid w:val="0"/>
    </w:pPr>
  </w:style>
  <w:style w:type="paragraph" w:styleId="af">
    <w:name w:val="Date"/>
    <w:basedOn w:val="a"/>
    <w:next w:val="a"/>
    <w:rPr>
      <w:sz w:val="18"/>
    </w:rPr>
  </w:style>
  <w:style w:type="paragraph" w:styleId="af0">
    <w:name w:val="Body Text Indent"/>
    <w:basedOn w:val="a"/>
    <w:pPr>
      <w:ind w:firstLine="222"/>
      <w:jc w:val="right"/>
    </w:pPr>
    <w:rPr>
      <w:rFonts w:ascii="ＭＳ 明朝" w:hAnsi="ＭＳ 明朝" w:cs="ＭＳ 明朝"/>
    </w:rPr>
  </w:style>
  <w:style w:type="paragraph" w:styleId="af1">
    <w:name w:val="Balloon Text"/>
    <w:basedOn w:val="a"/>
    <w:rPr>
      <w:rFonts w:ascii="Arial" w:eastAsia="ＭＳ ゴシック" w:hAnsi="Arial"/>
      <w:sz w:val="18"/>
      <w:szCs w:val="18"/>
    </w:rPr>
  </w:style>
  <w:style w:type="paragraph" w:customStyle="1" w:styleId="af2">
    <w:name w:val="表の内容"/>
    <w:basedOn w:val="a"/>
    <w:pPr>
      <w:suppressLineNumbers/>
    </w:pPr>
  </w:style>
  <w:style w:type="paragraph" w:customStyle="1" w:styleId="af3">
    <w:name w:val="表の見出し"/>
    <w:basedOn w:val="af2"/>
    <w:pPr>
      <w:jc w:val="center"/>
    </w:pPr>
    <w:rPr>
      <w:b/>
      <w:bCs/>
    </w:rPr>
  </w:style>
  <w:style w:type="paragraph" w:customStyle="1" w:styleId="Default">
    <w:name w:val="Default"/>
    <w:pPr>
      <w:widowControl w:val="0"/>
      <w:suppressAutoHyphens/>
    </w:pPr>
    <w:rPr>
      <w:rFonts w:ascii="ＭＳ 明朝" w:hAnsi="ＭＳ 明朝" w:cs="Arial"/>
      <w:color w:val="000000"/>
      <w:sz w:val="24"/>
      <w:szCs w:val="24"/>
      <w:lang w:bidi="hi-IN"/>
    </w:rPr>
  </w:style>
  <w:style w:type="paragraph" w:customStyle="1" w:styleId="af4">
    <w:name w:val="コメント"/>
    <w:basedOn w:val="a"/>
    <w:pPr>
      <w:spacing w:before="56"/>
      <w:ind w:left="57" w:right="5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5218</Words>
  <Characters>6627</Characters>
  <Application>Microsoft Office Word</Application>
  <DocSecurity>0</DocSecurity>
  <Lines>602</Lines>
  <Paragraphs>740</Paragraphs>
  <ScaleCrop>false</ScaleCrop>
  <HeadingPairs>
    <vt:vector size="2" baseType="variant">
      <vt:variant>
        <vt:lpstr>タイトル</vt:lpstr>
      </vt:variant>
      <vt:variant>
        <vt:i4>1</vt:i4>
      </vt:variant>
    </vt:vector>
  </HeadingPairs>
  <TitlesOfParts>
    <vt:vector size="1" baseType="lpstr">
      <vt:lpstr>職務履歴書</vt:lpstr>
    </vt:vector>
  </TitlesOfParts>
  <Manager/>
  <Company/>
  <LinksUpToDate>false</LinksUpToDate>
  <CharactersWithSpaces>11105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Polaris plus</dc:creator>
  <cp:keywords/>
  <dc:description/>
  <cp:lastModifiedBy>Polaris plus</cp:lastModifiedBy>
  <cp:revision>2</cp:revision>
  <cp:lastPrinted>2020-10-27T02:25:00Z</cp:lastPrinted>
  <dcterms:created xsi:type="dcterms:W3CDTF">2026-06-15T03:38:00Z</dcterms:created>
  <dcterms:modified xsi:type="dcterms:W3CDTF">2026-06-15T03:38:00Z</dcterms:modified>
  <cp:category/>
</cp:coreProperties>
</file>